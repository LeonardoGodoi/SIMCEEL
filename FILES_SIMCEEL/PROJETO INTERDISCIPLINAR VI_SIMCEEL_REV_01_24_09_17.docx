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235F6" w:rsidRPr="00773C66" w:rsidRDefault="006235F6">
      <w:pPr>
        <w:rPr>
          <w:rFonts w:ascii="Arial" w:hAnsi="Arial" w:cs="Arial"/>
          <w:sz w:val="20"/>
          <w:szCs w:val="24"/>
        </w:rPr>
      </w:pPr>
    </w:p>
    <w:p w:rsidR="006235F6" w:rsidRPr="006A74A1" w:rsidRDefault="006A74A1" w:rsidP="006A74A1">
      <w:pPr>
        <w:pStyle w:val="Ttulo5"/>
      </w:pPr>
      <w:r w:rsidRPr="006A74A1">
        <w:t>SIMCEEL –</w:t>
      </w:r>
      <w:r>
        <w:t xml:space="preserve"> </w:t>
      </w:r>
      <w:r w:rsidRPr="006A74A1">
        <w:t>SISTEMA INFORMATIZADO DE MEDIÇÃO E MONITORAMENTO DO CONSUMO DE ENERGIA ELÉTRICA</w:t>
      </w:r>
    </w:p>
    <w:p w:rsidR="006235F6" w:rsidRPr="00773C66" w:rsidRDefault="006E4D45">
      <w:pPr>
        <w:pStyle w:val="Cabealho"/>
        <w:rPr>
          <w:rFonts w:ascii="Arial" w:hAnsi="Arial" w:cs="Arial"/>
          <w:b/>
          <w:bCs/>
          <w:sz w:val="28"/>
          <w:szCs w:val="28"/>
          <w:lang w:val="pt-BR" w:eastAsia="ja-JP"/>
        </w:rPr>
      </w:pPr>
      <w:r w:rsidRPr="00773C66">
        <w:rPr>
          <w:rFonts w:ascii="Arial" w:hAnsi="Arial" w:cs="Arial"/>
          <w:noProof/>
        </w:rPr>
        <w:drawing>
          <wp:anchor distT="0" distB="0" distL="114935" distR="114935" simplePos="0" relativeHeight="251657728" behindDoc="1" locked="0" layoutInCell="1" allowOverlap="1">
            <wp:simplePos x="0" y="0"/>
            <wp:positionH relativeFrom="column">
              <wp:posOffset>2849880</wp:posOffset>
            </wp:positionH>
            <wp:positionV relativeFrom="paragraph">
              <wp:posOffset>102870</wp:posOffset>
            </wp:positionV>
            <wp:extent cx="2741930" cy="861695"/>
            <wp:effectExtent l="0" t="0" r="0" b="0"/>
            <wp:wrapSquare wrapText="bothSides"/>
            <wp:docPr id="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55" t="-175" r="-55" b="-175"/>
                    <a:stretch>
                      <a:fillRect/>
                    </a:stretch>
                  </pic:blipFill>
                  <pic:spPr bwMode="auto">
                    <a:xfrm>
                      <a:off x="0" y="0"/>
                      <a:ext cx="2741930" cy="86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73C66">
        <w:rPr>
          <w:rFonts w:ascii="Arial" w:hAnsi="Arial" w:cs="Arial"/>
          <w:noProof/>
        </w:rPr>
        <w:drawing>
          <wp:anchor distT="0" distB="0" distL="114935" distR="114935" simplePos="0" relativeHeight="251658752" behindDoc="0" locked="0" layoutInCell="1" allowOverlap="1">
            <wp:simplePos x="0" y="0"/>
            <wp:positionH relativeFrom="column">
              <wp:posOffset>-432435</wp:posOffset>
            </wp:positionH>
            <wp:positionV relativeFrom="paragraph">
              <wp:posOffset>140970</wp:posOffset>
            </wp:positionV>
            <wp:extent cx="2769235" cy="862330"/>
            <wp:effectExtent l="0" t="0" r="0" b="0"/>
            <wp:wrapTight wrapText="bothSides">
              <wp:wrapPolygon edited="0">
                <wp:start x="0" y="0"/>
                <wp:lineTo x="0" y="20996"/>
                <wp:lineTo x="21397" y="20996"/>
                <wp:lineTo x="21397" y="0"/>
                <wp:lineTo x="0" y="0"/>
              </wp:wrapPolygon>
            </wp:wrapTight>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214" t="-699" r="-214" b="-699"/>
                    <a:stretch>
                      <a:fillRect/>
                    </a:stretch>
                  </pic:blipFill>
                  <pic:spPr bwMode="auto">
                    <a:xfrm>
                      <a:off x="0" y="0"/>
                      <a:ext cx="2769235" cy="862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235F6" w:rsidRPr="00773C66" w:rsidRDefault="006235F6">
      <w:pPr>
        <w:jc w:val="center"/>
        <w:rPr>
          <w:rFonts w:ascii="Arial" w:hAnsi="Arial" w:cs="Arial"/>
          <w:b/>
          <w:bCs/>
          <w:sz w:val="36"/>
          <w:szCs w:val="36"/>
          <w:lang w:val="pt-BR" w:eastAsia="ja-JP"/>
        </w:rPr>
      </w:pPr>
    </w:p>
    <w:p w:rsidR="006235F6" w:rsidRPr="00773C66" w:rsidRDefault="006235F6">
      <w:pPr>
        <w:jc w:val="center"/>
        <w:rPr>
          <w:rFonts w:ascii="Arial" w:hAnsi="Arial" w:cs="Arial"/>
          <w:b/>
          <w:bCs/>
          <w:sz w:val="36"/>
          <w:szCs w:val="36"/>
          <w:lang w:val="pt-BR" w:eastAsia="ja-JP"/>
        </w:rPr>
      </w:pPr>
    </w:p>
    <w:p w:rsidR="006235F6" w:rsidRPr="00773C66" w:rsidRDefault="006E4D45">
      <w:pPr>
        <w:jc w:val="center"/>
        <w:rPr>
          <w:rFonts w:ascii="Arial" w:hAnsi="Arial" w:cs="Arial"/>
          <w:b/>
          <w:sz w:val="36"/>
          <w:szCs w:val="36"/>
          <w:lang w:val="pt-BR" w:eastAsia="ja-JP"/>
        </w:rPr>
      </w:pPr>
      <w:r w:rsidRPr="00773C66">
        <w:rPr>
          <w:rFonts w:ascii="Arial" w:hAnsi="Arial" w:cs="Arial"/>
          <w:noProof/>
        </w:rPr>
        <w:drawing>
          <wp:anchor distT="0" distB="0" distL="114935" distR="114935" simplePos="0" relativeHeight="251656704" behindDoc="1" locked="0" layoutInCell="1" allowOverlap="1">
            <wp:simplePos x="0" y="0"/>
            <wp:positionH relativeFrom="margin">
              <wp:align>center</wp:align>
            </wp:positionH>
            <wp:positionV relativeFrom="paragraph">
              <wp:posOffset>80645</wp:posOffset>
            </wp:positionV>
            <wp:extent cx="1106805" cy="862330"/>
            <wp:effectExtent l="0" t="0" r="0" b="0"/>
            <wp:wrapSquare wrapText="bothSides"/>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45" t="-186" r="-145" b="-186"/>
                    <a:stretch>
                      <a:fillRect/>
                    </a:stretch>
                  </pic:blipFill>
                  <pic:spPr bwMode="auto">
                    <a:xfrm>
                      <a:off x="0" y="0"/>
                      <a:ext cx="1106805" cy="8623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235F6" w:rsidRPr="00773C66" w:rsidRDefault="006235F6">
      <w:pPr>
        <w:tabs>
          <w:tab w:val="left" w:pos="2100"/>
        </w:tabs>
        <w:rPr>
          <w:rFonts w:ascii="Arial" w:hAnsi="Arial" w:cs="Arial"/>
        </w:rPr>
      </w:pPr>
      <w:r w:rsidRPr="00773C66">
        <w:rPr>
          <w:rFonts w:ascii="Arial" w:hAnsi="Arial" w:cs="Arial"/>
          <w:b/>
          <w:sz w:val="40"/>
          <w:szCs w:val="40"/>
        </w:rPr>
        <w:tab/>
      </w:r>
    </w:p>
    <w:p w:rsidR="006235F6" w:rsidRPr="00773C66" w:rsidRDefault="006235F6">
      <w:pPr>
        <w:tabs>
          <w:tab w:val="left" w:pos="2100"/>
        </w:tabs>
        <w:rPr>
          <w:rFonts w:ascii="Arial" w:hAnsi="Arial" w:cs="Arial"/>
          <w:b/>
          <w:sz w:val="40"/>
          <w:szCs w:val="40"/>
        </w:rPr>
      </w:pPr>
    </w:p>
    <w:p w:rsidR="006235F6" w:rsidRPr="00773C66" w:rsidRDefault="006235F6">
      <w:pPr>
        <w:pStyle w:val="Ttulo0"/>
        <w:tabs>
          <w:tab w:val="left" w:pos="3600"/>
          <w:tab w:val="left" w:pos="6435"/>
        </w:tabs>
        <w:ind w:right="105"/>
        <w:rPr>
          <w:b w:val="0"/>
          <w:sz w:val="32"/>
          <w:szCs w:val="40"/>
        </w:rPr>
      </w:pPr>
    </w:p>
    <w:p w:rsidR="006235F6" w:rsidRPr="00773C66" w:rsidRDefault="006235F6">
      <w:pPr>
        <w:pStyle w:val="Ttulo0"/>
        <w:tabs>
          <w:tab w:val="left" w:pos="3600"/>
          <w:tab w:val="left" w:pos="6435"/>
        </w:tabs>
        <w:ind w:right="105"/>
      </w:pPr>
      <w:r w:rsidRPr="00773C66">
        <w:rPr>
          <w:sz w:val="32"/>
        </w:rPr>
        <w:t>DOCUMENTO DE ESPECIFICAÇÃO DO PROJETO SIMCELL</w:t>
      </w:r>
    </w:p>
    <w:p w:rsidR="006235F6" w:rsidRPr="00773C66" w:rsidRDefault="006235F6">
      <w:pPr>
        <w:pStyle w:val="Ttulo0"/>
        <w:tabs>
          <w:tab w:val="left" w:pos="3600"/>
          <w:tab w:val="left" w:pos="6435"/>
        </w:tabs>
        <w:ind w:right="105"/>
        <w:rPr>
          <w:bCs w:val="0"/>
          <w:sz w:val="32"/>
        </w:rPr>
      </w:pPr>
    </w:p>
    <w:p w:rsidR="006235F6" w:rsidRPr="00773C66" w:rsidRDefault="006235F6">
      <w:pPr>
        <w:pStyle w:val="Ttulo0"/>
        <w:tabs>
          <w:tab w:val="left" w:pos="3600"/>
          <w:tab w:val="left" w:pos="6435"/>
        </w:tabs>
        <w:ind w:right="105"/>
        <w:rPr>
          <w:b w:val="0"/>
          <w:bCs w:val="0"/>
          <w:sz w:val="32"/>
        </w:rPr>
      </w:pPr>
    </w:p>
    <w:p w:rsidR="006235F6" w:rsidRPr="00773C66" w:rsidRDefault="006235F6">
      <w:pPr>
        <w:pStyle w:val="Ttulo0"/>
        <w:tabs>
          <w:tab w:val="left" w:pos="3600"/>
          <w:tab w:val="left" w:pos="6435"/>
        </w:tabs>
        <w:ind w:right="105"/>
        <w:rPr>
          <w:b w:val="0"/>
          <w:bCs w:val="0"/>
          <w:sz w:val="28"/>
        </w:rPr>
      </w:pPr>
    </w:p>
    <w:p w:rsidR="006235F6" w:rsidRPr="00773C66" w:rsidRDefault="006235F6">
      <w:pPr>
        <w:pStyle w:val="Ttulo0"/>
        <w:tabs>
          <w:tab w:val="left" w:pos="3600"/>
          <w:tab w:val="left" w:pos="6435"/>
        </w:tabs>
        <w:ind w:right="105"/>
        <w:rPr>
          <w:b w:val="0"/>
          <w:bCs w:val="0"/>
          <w:sz w:val="28"/>
        </w:rPr>
      </w:pPr>
    </w:p>
    <w:p w:rsidR="006235F6" w:rsidRPr="00773C66" w:rsidRDefault="006235F6">
      <w:pPr>
        <w:pStyle w:val="Ttulo0"/>
        <w:tabs>
          <w:tab w:val="left" w:pos="3600"/>
          <w:tab w:val="left" w:pos="6435"/>
        </w:tabs>
        <w:ind w:right="105"/>
        <w:rPr>
          <w:b w:val="0"/>
          <w:sz w:val="28"/>
        </w:rPr>
      </w:pPr>
    </w:p>
    <w:p w:rsidR="006235F6" w:rsidRPr="00773C66" w:rsidRDefault="006235F6">
      <w:pPr>
        <w:pStyle w:val="Ttulo0"/>
        <w:tabs>
          <w:tab w:val="left" w:pos="3600"/>
          <w:tab w:val="left" w:pos="6435"/>
        </w:tabs>
        <w:ind w:right="105"/>
      </w:pPr>
      <w:r w:rsidRPr="00773C66">
        <w:rPr>
          <w:b w:val="0"/>
          <w:sz w:val="28"/>
        </w:rPr>
        <w:t>Autores:</w:t>
      </w:r>
    </w:p>
    <w:p w:rsidR="006235F6" w:rsidRPr="00773C66" w:rsidRDefault="006235F6">
      <w:pPr>
        <w:pStyle w:val="Ttulo0"/>
        <w:tabs>
          <w:tab w:val="left" w:pos="3600"/>
          <w:tab w:val="left" w:pos="6435"/>
        </w:tabs>
        <w:spacing w:before="0"/>
        <w:ind w:right="105"/>
      </w:pPr>
      <w:r w:rsidRPr="00773C66">
        <w:rPr>
          <w:bCs w:val="0"/>
          <w:sz w:val="24"/>
        </w:rPr>
        <w:t>JONATHAN RAMOS</w:t>
      </w:r>
    </w:p>
    <w:p w:rsidR="006235F6" w:rsidRPr="00773C66" w:rsidRDefault="006235F6" w:rsidP="00496ACF">
      <w:pPr>
        <w:pStyle w:val="Ttulo0"/>
        <w:tabs>
          <w:tab w:val="left" w:pos="3600"/>
          <w:tab w:val="left" w:pos="6435"/>
        </w:tabs>
        <w:spacing w:before="0"/>
        <w:ind w:right="105"/>
        <w:rPr>
          <w:bCs w:val="0"/>
          <w:sz w:val="24"/>
        </w:rPr>
      </w:pPr>
      <w:r w:rsidRPr="00773C66">
        <w:rPr>
          <w:bCs w:val="0"/>
          <w:sz w:val="24"/>
        </w:rPr>
        <w:t>LEONARDO GODOI</w:t>
      </w:r>
    </w:p>
    <w:p w:rsidR="00496ACF" w:rsidRPr="00773C66" w:rsidRDefault="00496ACF" w:rsidP="00496ACF">
      <w:pPr>
        <w:pStyle w:val="Ttulo0"/>
        <w:tabs>
          <w:tab w:val="left" w:pos="3600"/>
          <w:tab w:val="left" w:pos="6435"/>
        </w:tabs>
        <w:spacing w:before="0"/>
        <w:ind w:right="105"/>
      </w:pPr>
    </w:p>
    <w:p w:rsidR="006235F6" w:rsidRPr="00773C66" w:rsidRDefault="006235F6">
      <w:pPr>
        <w:pStyle w:val="Ttulo0"/>
        <w:tabs>
          <w:tab w:val="left" w:pos="3600"/>
          <w:tab w:val="left" w:pos="6435"/>
        </w:tabs>
        <w:spacing w:before="0"/>
        <w:ind w:right="105"/>
        <w:rPr>
          <w:b w:val="0"/>
          <w:bCs w:val="0"/>
          <w:sz w:val="24"/>
        </w:rPr>
      </w:pPr>
    </w:p>
    <w:p w:rsidR="006235F6" w:rsidRPr="00773C66" w:rsidRDefault="006235F6">
      <w:pPr>
        <w:pStyle w:val="Ttulo0"/>
        <w:tabs>
          <w:tab w:val="left" w:pos="3600"/>
          <w:tab w:val="left" w:pos="6435"/>
        </w:tabs>
        <w:spacing w:before="0"/>
        <w:ind w:right="105"/>
        <w:rPr>
          <w:b w:val="0"/>
          <w:bCs w:val="0"/>
          <w:sz w:val="24"/>
        </w:rPr>
      </w:pPr>
    </w:p>
    <w:p w:rsidR="006235F6" w:rsidRPr="00773C66" w:rsidRDefault="006235F6">
      <w:pPr>
        <w:pStyle w:val="Ttulo0"/>
        <w:tabs>
          <w:tab w:val="left" w:pos="3600"/>
          <w:tab w:val="left" w:pos="6435"/>
        </w:tabs>
        <w:spacing w:before="0"/>
        <w:ind w:right="105"/>
        <w:rPr>
          <w:b w:val="0"/>
          <w:bCs w:val="0"/>
          <w:sz w:val="24"/>
        </w:rPr>
      </w:pPr>
    </w:p>
    <w:p w:rsidR="006235F6" w:rsidRPr="00773C66" w:rsidRDefault="006235F6">
      <w:pPr>
        <w:pStyle w:val="Ttulo0"/>
        <w:tabs>
          <w:tab w:val="left" w:pos="3600"/>
          <w:tab w:val="left" w:pos="6435"/>
        </w:tabs>
        <w:spacing w:before="0"/>
        <w:ind w:right="105"/>
      </w:pPr>
      <w:r w:rsidRPr="00773C66">
        <w:rPr>
          <w:b w:val="0"/>
          <w:sz w:val="28"/>
        </w:rPr>
        <w:t>Anápolis – GO</w:t>
      </w:r>
    </w:p>
    <w:p w:rsidR="006235F6" w:rsidRPr="00773C66" w:rsidRDefault="006235F6">
      <w:pPr>
        <w:pStyle w:val="Ttulo0"/>
        <w:tabs>
          <w:tab w:val="left" w:pos="3600"/>
          <w:tab w:val="left" w:pos="6435"/>
        </w:tabs>
        <w:spacing w:before="0"/>
        <w:ind w:right="105"/>
      </w:pPr>
      <w:r w:rsidRPr="00773C66">
        <w:rPr>
          <w:b w:val="0"/>
          <w:sz w:val="28"/>
        </w:rPr>
        <w:t>2017</w:t>
      </w:r>
    </w:p>
    <w:p w:rsidR="006235F6" w:rsidRPr="00773C66" w:rsidRDefault="006235F6">
      <w:pPr>
        <w:pStyle w:val="Ttulo0"/>
        <w:tabs>
          <w:tab w:val="left" w:pos="3600"/>
          <w:tab w:val="left" w:pos="6435"/>
        </w:tabs>
        <w:spacing w:before="0"/>
        <w:ind w:right="105"/>
        <w:rPr>
          <w:b w:val="0"/>
          <w:sz w:val="28"/>
        </w:rPr>
      </w:pPr>
    </w:p>
    <w:p w:rsidR="006235F6" w:rsidRPr="00773C66" w:rsidRDefault="006235F6">
      <w:pPr>
        <w:rPr>
          <w:rFonts w:ascii="Arial" w:hAnsi="Arial" w:cs="Arial"/>
        </w:rPr>
      </w:pPr>
      <w:r w:rsidRPr="00773C66">
        <w:rPr>
          <w:rFonts w:ascii="Arial" w:hAnsi="Arial" w:cs="Arial"/>
          <w:b/>
        </w:rPr>
        <w:t>HISTÓRICO DE REVISÃO</w:t>
      </w:r>
    </w:p>
    <w:tbl>
      <w:tblPr>
        <w:tblW w:w="90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09"/>
        <w:gridCol w:w="1141"/>
        <w:gridCol w:w="2318"/>
        <w:gridCol w:w="4819"/>
      </w:tblGrid>
      <w:tr w:rsidR="00FA543C" w:rsidRPr="00773C66" w:rsidTr="00195A12">
        <w:trPr>
          <w:trHeight w:val="313"/>
        </w:trPr>
        <w:tc>
          <w:tcPr>
            <w:tcW w:w="809" w:type="dxa"/>
            <w:shd w:val="clear" w:color="000000" w:fill="D9D9D9"/>
            <w:vAlign w:val="center"/>
            <w:hideMark/>
          </w:tcPr>
          <w:p w:rsidR="00FA543C" w:rsidRPr="00773C66" w:rsidRDefault="00FA543C" w:rsidP="00195A12">
            <w:pPr>
              <w:jc w:val="center"/>
              <w:rPr>
                <w:rFonts w:ascii="Arial" w:hAnsi="Arial" w:cs="Arial"/>
                <w:b/>
                <w:bCs/>
                <w:color w:val="000000"/>
                <w:sz w:val="20"/>
                <w:szCs w:val="20"/>
              </w:rPr>
            </w:pPr>
            <w:r w:rsidRPr="00773C66">
              <w:rPr>
                <w:rFonts w:ascii="Arial" w:hAnsi="Arial" w:cs="Arial"/>
                <w:b/>
                <w:bCs/>
                <w:color w:val="000000"/>
                <w:sz w:val="20"/>
                <w:szCs w:val="20"/>
              </w:rPr>
              <w:t>Versão</w:t>
            </w:r>
          </w:p>
        </w:tc>
        <w:tc>
          <w:tcPr>
            <w:tcW w:w="1141" w:type="dxa"/>
            <w:shd w:val="clear" w:color="000000" w:fill="D9D9D9"/>
            <w:vAlign w:val="center"/>
            <w:hideMark/>
          </w:tcPr>
          <w:p w:rsidR="00FA543C" w:rsidRPr="00773C66" w:rsidRDefault="00FA543C" w:rsidP="00195A12">
            <w:pPr>
              <w:jc w:val="center"/>
              <w:rPr>
                <w:rFonts w:ascii="Arial" w:hAnsi="Arial" w:cs="Arial"/>
                <w:b/>
                <w:bCs/>
                <w:color w:val="000000"/>
                <w:sz w:val="20"/>
                <w:szCs w:val="20"/>
              </w:rPr>
            </w:pPr>
            <w:r w:rsidRPr="00773C66">
              <w:rPr>
                <w:rFonts w:ascii="Arial" w:hAnsi="Arial" w:cs="Arial"/>
                <w:b/>
                <w:bCs/>
                <w:color w:val="000000"/>
                <w:sz w:val="20"/>
                <w:szCs w:val="20"/>
              </w:rPr>
              <w:t>Data</w:t>
            </w:r>
          </w:p>
        </w:tc>
        <w:tc>
          <w:tcPr>
            <w:tcW w:w="2318" w:type="dxa"/>
            <w:shd w:val="clear" w:color="000000" w:fill="D9D9D9"/>
            <w:vAlign w:val="center"/>
            <w:hideMark/>
          </w:tcPr>
          <w:p w:rsidR="00FA543C" w:rsidRPr="00773C66" w:rsidRDefault="00FA543C" w:rsidP="00195A12">
            <w:pPr>
              <w:jc w:val="center"/>
              <w:rPr>
                <w:rFonts w:ascii="Arial" w:hAnsi="Arial" w:cs="Arial"/>
                <w:b/>
                <w:bCs/>
                <w:color w:val="000000"/>
                <w:sz w:val="20"/>
                <w:szCs w:val="20"/>
              </w:rPr>
            </w:pPr>
            <w:r w:rsidRPr="00773C66">
              <w:rPr>
                <w:rFonts w:ascii="Arial" w:hAnsi="Arial" w:cs="Arial"/>
                <w:b/>
                <w:bCs/>
                <w:color w:val="000000"/>
                <w:sz w:val="20"/>
                <w:szCs w:val="20"/>
              </w:rPr>
              <w:t>Responsável</w:t>
            </w:r>
          </w:p>
        </w:tc>
        <w:tc>
          <w:tcPr>
            <w:tcW w:w="4819" w:type="dxa"/>
            <w:shd w:val="clear" w:color="000000" w:fill="D9D9D9"/>
            <w:vAlign w:val="center"/>
            <w:hideMark/>
          </w:tcPr>
          <w:p w:rsidR="00FA543C" w:rsidRPr="00773C66" w:rsidRDefault="00FA543C" w:rsidP="00195A12">
            <w:pPr>
              <w:jc w:val="center"/>
              <w:rPr>
                <w:rFonts w:ascii="Arial" w:hAnsi="Arial" w:cs="Arial"/>
                <w:b/>
                <w:bCs/>
                <w:color w:val="000000"/>
                <w:sz w:val="20"/>
                <w:szCs w:val="20"/>
              </w:rPr>
            </w:pPr>
            <w:r w:rsidRPr="00773C66">
              <w:rPr>
                <w:rFonts w:ascii="Arial" w:hAnsi="Arial" w:cs="Arial"/>
                <w:b/>
                <w:bCs/>
                <w:color w:val="000000"/>
                <w:sz w:val="20"/>
                <w:szCs w:val="20"/>
              </w:rPr>
              <w:t>Descrição</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0.0</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21/03/2017</w:t>
            </w:r>
          </w:p>
        </w:tc>
        <w:tc>
          <w:tcPr>
            <w:tcW w:w="2318" w:type="dxa"/>
            <w:shd w:val="clear" w:color="auto" w:fill="auto"/>
            <w:vAlign w:val="center"/>
            <w:hideMark/>
          </w:tcPr>
          <w:p w:rsidR="00C70D69" w:rsidRPr="00773C66" w:rsidRDefault="00C70D69" w:rsidP="00C70D69">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C70D69" w:rsidP="00C70D69">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ELABORAÇÃO DO ESCOPO DO PROJETO SISMONCONEEL</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0.0</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15/04/2017</w:t>
            </w:r>
          </w:p>
        </w:tc>
        <w:tc>
          <w:tcPr>
            <w:tcW w:w="2318"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ELABORAÇÃO E EDIÇÃO DO PROJETO SISMONCONEEL</w:t>
            </w:r>
          </w:p>
        </w:tc>
      </w:tr>
      <w:tr w:rsidR="00FA543C" w:rsidRPr="00773C66" w:rsidTr="00195A12">
        <w:trPr>
          <w:trHeight w:val="313"/>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0.0</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23/04/2017</w:t>
            </w:r>
          </w:p>
        </w:tc>
        <w:tc>
          <w:tcPr>
            <w:tcW w:w="2318" w:type="dxa"/>
            <w:shd w:val="clear" w:color="auto" w:fill="auto"/>
            <w:vAlign w:val="center"/>
            <w:hideMark/>
          </w:tcPr>
          <w:p w:rsidR="00C70D69" w:rsidRPr="00773C66" w:rsidRDefault="00C70D69" w:rsidP="00C70D69">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C70D69" w:rsidP="00C70D69">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LEITURA E REVISÃO GERAL</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0.1</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28/04/2017</w:t>
            </w:r>
          </w:p>
        </w:tc>
        <w:tc>
          <w:tcPr>
            <w:tcW w:w="2318" w:type="dxa"/>
            <w:shd w:val="clear" w:color="auto" w:fill="auto"/>
            <w:vAlign w:val="center"/>
            <w:hideMark/>
          </w:tcPr>
          <w:p w:rsidR="00C70D69" w:rsidRPr="00773C66" w:rsidRDefault="00C70D69" w:rsidP="00C70D69">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C70D69" w:rsidP="00C70D69">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REEDIÇÃO DO PROJETO CONFORME ORIENTAÇÕES</w:t>
            </w:r>
          </w:p>
        </w:tc>
      </w:tr>
      <w:tr w:rsidR="00FA543C" w:rsidRPr="00773C66" w:rsidTr="00195A12">
        <w:trPr>
          <w:trHeight w:val="313"/>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0.1</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p>
        </w:tc>
        <w:tc>
          <w:tcPr>
            <w:tcW w:w="2318"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APRESENTAÇÃO</w:t>
            </w:r>
          </w:p>
        </w:tc>
      </w:tr>
      <w:tr w:rsidR="00FA543C" w:rsidRPr="00773C66" w:rsidTr="00195A12">
        <w:trPr>
          <w:trHeight w:val="313"/>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25/08/2017</w:t>
            </w:r>
          </w:p>
        </w:tc>
        <w:tc>
          <w:tcPr>
            <w:tcW w:w="2318"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REELABORAÇÃO DA PROPOSTA</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25/082017</w:t>
            </w:r>
          </w:p>
        </w:tc>
        <w:tc>
          <w:tcPr>
            <w:tcW w:w="2318"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RETOMAR A CONSTRUÇÃO DO DISPOSITIVO PROTÓTIPO DO PROJETO.</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25/082017</w:t>
            </w:r>
          </w:p>
        </w:tc>
        <w:tc>
          <w:tcPr>
            <w:tcW w:w="2318" w:type="dxa"/>
            <w:shd w:val="clear" w:color="auto" w:fill="auto"/>
            <w:vAlign w:val="center"/>
            <w:hideMark/>
          </w:tcPr>
          <w:p w:rsidR="00CA2D5E" w:rsidRPr="00773C66" w:rsidRDefault="00CA2D5E" w:rsidP="00756106">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FA543C" w:rsidP="00756106">
            <w:pPr>
              <w:jc w:val="center"/>
              <w:rPr>
                <w:rFonts w:ascii="Arial" w:hAnsi="Arial" w:cs="Arial"/>
                <w:color w:val="000000"/>
                <w:sz w:val="16"/>
                <w:szCs w:val="16"/>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INICIAR A ELABORARAÇÃO DO SOFTWARE WEB SIMCEEL.</w:t>
            </w:r>
          </w:p>
        </w:tc>
      </w:tr>
      <w:tr w:rsidR="00C70D69" w:rsidRPr="00773C66" w:rsidTr="00414549">
        <w:trPr>
          <w:trHeight w:val="521"/>
        </w:trPr>
        <w:tc>
          <w:tcPr>
            <w:tcW w:w="809" w:type="dxa"/>
            <w:shd w:val="clear" w:color="auto" w:fill="auto"/>
            <w:vAlign w:val="center"/>
            <w:hideMark/>
          </w:tcPr>
          <w:p w:rsidR="00C70D69" w:rsidRPr="00773C66" w:rsidRDefault="00C70D69" w:rsidP="00414549">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C70D69" w:rsidRPr="00773C66" w:rsidRDefault="00C70D69" w:rsidP="00414549">
            <w:pPr>
              <w:jc w:val="center"/>
              <w:rPr>
                <w:rFonts w:ascii="Arial" w:hAnsi="Arial" w:cs="Arial"/>
                <w:color w:val="000000"/>
                <w:sz w:val="20"/>
                <w:szCs w:val="20"/>
              </w:rPr>
            </w:pPr>
            <w:r w:rsidRPr="00773C66">
              <w:rPr>
                <w:rFonts w:ascii="Arial" w:hAnsi="Arial" w:cs="Arial"/>
                <w:color w:val="000000"/>
                <w:sz w:val="20"/>
                <w:szCs w:val="20"/>
              </w:rPr>
              <w:t>24/09/2017</w:t>
            </w:r>
          </w:p>
        </w:tc>
        <w:tc>
          <w:tcPr>
            <w:tcW w:w="2318" w:type="dxa"/>
            <w:shd w:val="clear" w:color="auto" w:fill="auto"/>
            <w:hideMark/>
          </w:tcPr>
          <w:p w:rsidR="00C70D69" w:rsidRPr="00773C66" w:rsidRDefault="00C70D69" w:rsidP="00414549">
            <w:pPr>
              <w:jc w:val="center"/>
              <w:rPr>
                <w:rFonts w:ascii="Arial" w:hAnsi="Arial" w:cs="Arial"/>
                <w:color w:val="000000"/>
                <w:sz w:val="16"/>
                <w:szCs w:val="16"/>
              </w:rPr>
            </w:pPr>
            <w:r w:rsidRPr="00773C66">
              <w:rPr>
                <w:rFonts w:ascii="Arial" w:hAnsi="Arial" w:cs="Arial"/>
                <w:color w:val="000000"/>
                <w:sz w:val="16"/>
                <w:szCs w:val="16"/>
              </w:rPr>
              <w:t>LEONARDO GODOI</w:t>
            </w:r>
          </w:p>
          <w:p w:rsidR="00C70D69" w:rsidRPr="00773C66" w:rsidRDefault="00C70D69" w:rsidP="00414549">
            <w:pPr>
              <w:jc w:val="center"/>
              <w:rPr>
                <w:rFonts w:ascii="Arial" w:hAnsi="Arial" w:cs="Arial"/>
              </w:rPr>
            </w:pPr>
            <w:r w:rsidRPr="00773C66">
              <w:rPr>
                <w:rFonts w:ascii="Arial" w:hAnsi="Arial" w:cs="Arial"/>
                <w:color w:val="000000"/>
                <w:sz w:val="16"/>
                <w:szCs w:val="16"/>
              </w:rPr>
              <w:t>JONATHAN RAMOS</w:t>
            </w:r>
          </w:p>
        </w:tc>
        <w:tc>
          <w:tcPr>
            <w:tcW w:w="4819" w:type="dxa"/>
            <w:shd w:val="clear" w:color="auto" w:fill="auto"/>
            <w:vAlign w:val="center"/>
            <w:hideMark/>
          </w:tcPr>
          <w:p w:rsidR="00C70D69" w:rsidRPr="00773C66" w:rsidRDefault="00C70D69" w:rsidP="00414549">
            <w:pPr>
              <w:jc w:val="center"/>
              <w:rPr>
                <w:rFonts w:ascii="Arial" w:hAnsi="Arial" w:cs="Arial"/>
                <w:color w:val="000000"/>
                <w:sz w:val="20"/>
                <w:szCs w:val="20"/>
              </w:rPr>
            </w:pPr>
            <w:r w:rsidRPr="00773C66">
              <w:rPr>
                <w:rFonts w:ascii="Arial" w:hAnsi="Arial" w:cs="Arial"/>
                <w:color w:val="000000"/>
                <w:sz w:val="20"/>
                <w:szCs w:val="20"/>
              </w:rPr>
              <w:t>ELABORAÇÃO DOS DIAGRAMAS CASOS DE USO DO PROJETO</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FA543C" w:rsidRPr="00773C66" w:rsidRDefault="00FA543C" w:rsidP="00C70D69">
            <w:pPr>
              <w:jc w:val="center"/>
              <w:rPr>
                <w:rFonts w:ascii="Arial" w:hAnsi="Arial" w:cs="Arial"/>
                <w:color w:val="000000"/>
                <w:sz w:val="20"/>
                <w:szCs w:val="20"/>
              </w:rPr>
            </w:pPr>
            <w:r w:rsidRPr="00773C66">
              <w:rPr>
                <w:rFonts w:ascii="Arial" w:hAnsi="Arial" w:cs="Arial"/>
                <w:color w:val="000000"/>
                <w:sz w:val="20"/>
                <w:szCs w:val="20"/>
              </w:rPr>
              <w:t>1</w:t>
            </w:r>
            <w:r w:rsidR="00C70D69" w:rsidRPr="00773C66">
              <w:rPr>
                <w:rFonts w:ascii="Arial" w:hAnsi="Arial" w:cs="Arial"/>
                <w:color w:val="000000"/>
                <w:sz w:val="20"/>
                <w:szCs w:val="20"/>
              </w:rPr>
              <w:t>6</w:t>
            </w:r>
            <w:r w:rsidRPr="00773C66">
              <w:rPr>
                <w:rFonts w:ascii="Arial" w:hAnsi="Arial" w:cs="Arial"/>
                <w:color w:val="000000"/>
                <w:sz w:val="20"/>
                <w:szCs w:val="20"/>
              </w:rPr>
              <w:t>/</w:t>
            </w:r>
            <w:r w:rsidR="00C70D69" w:rsidRPr="00773C66">
              <w:rPr>
                <w:rFonts w:ascii="Arial" w:hAnsi="Arial" w:cs="Arial"/>
                <w:color w:val="000000"/>
                <w:sz w:val="20"/>
                <w:szCs w:val="20"/>
              </w:rPr>
              <w:t>10</w:t>
            </w:r>
            <w:r w:rsidRPr="00773C66">
              <w:rPr>
                <w:rFonts w:ascii="Arial" w:hAnsi="Arial" w:cs="Arial"/>
                <w:color w:val="000000"/>
                <w:sz w:val="20"/>
                <w:szCs w:val="20"/>
              </w:rPr>
              <w:t>/2017</w:t>
            </w:r>
          </w:p>
        </w:tc>
        <w:tc>
          <w:tcPr>
            <w:tcW w:w="2318" w:type="dxa"/>
            <w:shd w:val="clear" w:color="auto" w:fill="auto"/>
            <w:vAlign w:val="center"/>
            <w:hideMark/>
          </w:tcPr>
          <w:p w:rsidR="00CA2D5E" w:rsidRPr="00773C66" w:rsidRDefault="00CA2D5E" w:rsidP="00756106">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ELABORAÇÃO DO DIAGRAMA DE CLASSES DO PROJETO</w:t>
            </w:r>
          </w:p>
        </w:tc>
      </w:tr>
      <w:tr w:rsidR="00FA543C" w:rsidRPr="00773C66" w:rsidTr="00195A12">
        <w:trPr>
          <w:trHeight w:val="521"/>
        </w:trPr>
        <w:tc>
          <w:tcPr>
            <w:tcW w:w="80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FA543C" w:rsidRPr="00773C66" w:rsidRDefault="00FA543C" w:rsidP="00C70D69">
            <w:pPr>
              <w:jc w:val="center"/>
              <w:rPr>
                <w:rFonts w:ascii="Arial" w:hAnsi="Arial" w:cs="Arial"/>
                <w:color w:val="000000"/>
                <w:sz w:val="20"/>
                <w:szCs w:val="20"/>
              </w:rPr>
            </w:pPr>
            <w:r w:rsidRPr="00773C66">
              <w:rPr>
                <w:rFonts w:ascii="Arial" w:hAnsi="Arial" w:cs="Arial"/>
                <w:color w:val="000000"/>
                <w:sz w:val="20"/>
                <w:szCs w:val="20"/>
              </w:rPr>
              <w:t>1</w:t>
            </w:r>
            <w:r w:rsidR="00C70D69" w:rsidRPr="00773C66">
              <w:rPr>
                <w:rFonts w:ascii="Arial" w:hAnsi="Arial" w:cs="Arial"/>
                <w:color w:val="000000"/>
                <w:sz w:val="20"/>
                <w:szCs w:val="20"/>
              </w:rPr>
              <w:t>6</w:t>
            </w:r>
            <w:r w:rsidRPr="00773C66">
              <w:rPr>
                <w:rFonts w:ascii="Arial" w:hAnsi="Arial" w:cs="Arial"/>
                <w:color w:val="000000"/>
                <w:sz w:val="20"/>
                <w:szCs w:val="20"/>
              </w:rPr>
              <w:t>/</w:t>
            </w:r>
            <w:r w:rsidR="00C70D69" w:rsidRPr="00773C66">
              <w:rPr>
                <w:rFonts w:ascii="Arial" w:hAnsi="Arial" w:cs="Arial"/>
                <w:color w:val="000000"/>
                <w:sz w:val="20"/>
                <w:szCs w:val="20"/>
              </w:rPr>
              <w:t>10</w:t>
            </w:r>
            <w:r w:rsidRPr="00773C66">
              <w:rPr>
                <w:rFonts w:ascii="Arial" w:hAnsi="Arial" w:cs="Arial"/>
                <w:color w:val="000000"/>
                <w:sz w:val="20"/>
                <w:szCs w:val="20"/>
              </w:rPr>
              <w:t>/2017</w:t>
            </w:r>
          </w:p>
        </w:tc>
        <w:tc>
          <w:tcPr>
            <w:tcW w:w="2318" w:type="dxa"/>
            <w:shd w:val="clear" w:color="auto" w:fill="auto"/>
            <w:vAlign w:val="center"/>
            <w:hideMark/>
          </w:tcPr>
          <w:p w:rsidR="00CA2D5E" w:rsidRPr="00773C66" w:rsidRDefault="00CA2D5E" w:rsidP="00756106">
            <w:pPr>
              <w:jc w:val="center"/>
              <w:rPr>
                <w:rFonts w:ascii="Arial" w:hAnsi="Arial" w:cs="Arial"/>
                <w:color w:val="000000"/>
                <w:sz w:val="16"/>
                <w:szCs w:val="16"/>
              </w:rPr>
            </w:pPr>
            <w:r w:rsidRPr="00773C66">
              <w:rPr>
                <w:rFonts w:ascii="Arial" w:hAnsi="Arial" w:cs="Arial"/>
                <w:color w:val="000000"/>
                <w:sz w:val="16"/>
                <w:szCs w:val="16"/>
              </w:rPr>
              <w:t>LEONARDO GODOI</w:t>
            </w:r>
          </w:p>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FA543C" w:rsidRPr="00773C66" w:rsidRDefault="00FA543C" w:rsidP="00756106">
            <w:pPr>
              <w:jc w:val="center"/>
              <w:rPr>
                <w:rFonts w:ascii="Arial" w:hAnsi="Arial" w:cs="Arial"/>
                <w:color w:val="000000"/>
                <w:sz w:val="20"/>
                <w:szCs w:val="20"/>
              </w:rPr>
            </w:pPr>
            <w:r w:rsidRPr="00773C66">
              <w:rPr>
                <w:rFonts w:ascii="Arial" w:hAnsi="Arial" w:cs="Arial"/>
                <w:color w:val="000000"/>
                <w:sz w:val="20"/>
                <w:szCs w:val="20"/>
              </w:rPr>
              <w:t>ELABORAÇÃO DO DIAGRAMA DE ATIVIDADES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C70D69" w:rsidRPr="00773C66" w:rsidRDefault="00C70D69" w:rsidP="00414549">
            <w:pPr>
              <w:jc w:val="center"/>
              <w:rPr>
                <w:rFonts w:ascii="Arial" w:hAnsi="Arial" w:cs="Arial"/>
                <w:color w:val="000000"/>
                <w:sz w:val="20"/>
                <w:szCs w:val="20"/>
              </w:rPr>
            </w:pPr>
            <w:r w:rsidRPr="00773C66">
              <w:rPr>
                <w:rFonts w:ascii="Arial" w:hAnsi="Arial" w:cs="Arial"/>
                <w:color w:val="000000"/>
                <w:sz w:val="20"/>
                <w:szCs w:val="20"/>
              </w:rPr>
              <w:t>16/10/2017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16"/>
                <w:szCs w:val="16"/>
              </w:rPr>
            </w:pPr>
            <w:r w:rsidRPr="00773C66">
              <w:rPr>
                <w:rFonts w:ascii="Arial" w:hAnsi="Arial" w:cs="Arial"/>
                <w:color w:val="000000"/>
                <w:sz w:val="16"/>
                <w:szCs w:val="16"/>
              </w:rPr>
              <w:t>LEONARDO GODOI</w:t>
            </w:r>
          </w:p>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ELABORAÇÃO DO DIAGRAMA DE COMPONENTES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C70D69" w:rsidRPr="00773C66" w:rsidRDefault="00C70D69" w:rsidP="00414549">
            <w:pPr>
              <w:jc w:val="center"/>
              <w:rPr>
                <w:rFonts w:ascii="Arial" w:hAnsi="Arial" w:cs="Arial"/>
                <w:color w:val="000000"/>
                <w:sz w:val="20"/>
                <w:szCs w:val="20"/>
              </w:rPr>
            </w:pPr>
            <w:r w:rsidRPr="00773C66">
              <w:rPr>
                <w:rFonts w:ascii="Arial" w:hAnsi="Arial" w:cs="Arial"/>
                <w:color w:val="000000"/>
                <w:sz w:val="20"/>
                <w:szCs w:val="20"/>
              </w:rPr>
              <w:t>16/10/2017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16"/>
                <w:szCs w:val="16"/>
              </w:rPr>
            </w:pPr>
            <w:r w:rsidRPr="00773C66">
              <w:rPr>
                <w:rFonts w:ascii="Arial" w:hAnsi="Arial" w:cs="Arial"/>
                <w:color w:val="000000"/>
                <w:sz w:val="16"/>
                <w:szCs w:val="16"/>
              </w:rPr>
              <w:t>LEONARDO GODOI</w:t>
            </w:r>
          </w:p>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16"/>
                <w:szCs w:val="16"/>
              </w:rPr>
              <w:t>JONATHAN RAMOS</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ELABORAÇÃO DO DIAGRAMA DE IMPLANTAÇÃO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C70D69" w:rsidRPr="00773C66" w:rsidRDefault="00C70D69" w:rsidP="00C70D69">
            <w:pPr>
              <w:jc w:val="center"/>
              <w:rPr>
                <w:rFonts w:ascii="Arial" w:hAnsi="Arial" w:cs="Arial"/>
                <w:color w:val="000000"/>
                <w:sz w:val="20"/>
                <w:szCs w:val="20"/>
              </w:rPr>
            </w:pPr>
            <w:r w:rsidRPr="00773C66">
              <w:rPr>
                <w:rFonts w:ascii="Arial" w:hAnsi="Arial" w:cs="Arial"/>
                <w:color w:val="000000"/>
                <w:sz w:val="20"/>
                <w:szCs w:val="20"/>
              </w:rPr>
              <w:t>30/10/2017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JONATHAN RAMOS</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REEDIÇÃO/REELABORAÇÃO DO DOCUMENTO OFICIAL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0.2</w:t>
            </w:r>
          </w:p>
        </w:tc>
        <w:tc>
          <w:tcPr>
            <w:tcW w:w="1141"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30/10/2017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REVISÃO GERAL DO DOCUMENTO OFICIAL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0.3</w:t>
            </w:r>
          </w:p>
        </w:tc>
        <w:tc>
          <w:tcPr>
            <w:tcW w:w="1141"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31/10/2017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JONATHAN RAMOS</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ATUALIZAÇÃO DA VERSÃO FINAL DO DOCUMENTO OFICIAL DO PROJETO.</w:t>
            </w:r>
          </w:p>
        </w:tc>
      </w:tr>
      <w:tr w:rsidR="00C70D69" w:rsidRPr="00773C66" w:rsidTr="00195A12">
        <w:trPr>
          <w:trHeight w:val="774"/>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0.3</w:t>
            </w:r>
          </w:p>
        </w:tc>
        <w:tc>
          <w:tcPr>
            <w:tcW w:w="1141"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30/10/2017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FINALIZAÇÃO DO PROTÓTIPO E TESTE DO FUNCIONAMENTO DOS DISPOSITIVOS E SOFTWARE DO PROJETO.</w:t>
            </w:r>
          </w:p>
        </w:tc>
      </w:tr>
      <w:tr w:rsidR="00C70D69" w:rsidRPr="00773C66" w:rsidTr="00195A12">
        <w:trPr>
          <w:trHeight w:val="521"/>
        </w:trPr>
        <w:tc>
          <w:tcPr>
            <w:tcW w:w="80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0.3</w:t>
            </w:r>
          </w:p>
        </w:tc>
        <w:tc>
          <w:tcPr>
            <w:tcW w:w="1141" w:type="dxa"/>
            <w:shd w:val="clear" w:color="auto" w:fill="auto"/>
            <w:vAlign w:val="center"/>
            <w:hideMark/>
          </w:tcPr>
          <w:p w:rsidR="00C70D69" w:rsidRPr="00773C66" w:rsidRDefault="00C70D69" w:rsidP="00C70D69">
            <w:pPr>
              <w:jc w:val="center"/>
              <w:rPr>
                <w:rFonts w:ascii="Arial" w:hAnsi="Arial" w:cs="Arial"/>
                <w:color w:val="000000"/>
                <w:sz w:val="20"/>
                <w:szCs w:val="20"/>
              </w:rPr>
            </w:pPr>
            <w:r w:rsidRPr="00773C66">
              <w:rPr>
                <w:rFonts w:ascii="Arial" w:hAnsi="Arial" w:cs="Arial"/>
                <w:color w:val="000000"/>
                <w:sz w:val="20"/>
                <w:szCs w:val="20"/>
              </w:rPr>
              <w:t>06/11/2017</w:t>
            </w:r>
          </w:p>
        </w:tc>
        <w:tc>
          <w:tcPr>
            <w:tcW w:w="2318"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LEONARDO GODOI</w:t>
            </w:r>
          </w:p>
        </w:tc>
        <w:tc>
          <w:tcPr>
            <w:tcW w:w="4819" w:type="dxa"/>
            <w:shd w:val="clear" w:color="auto" w:fill="auto"/>
            <w:vAlign w:val="center"/>
            <w:hideMark/>
          </w:tcPr>
          <w:p w:rsidR="00C70D69" w:rsidRPr="00773C66" w:rsidRDefault="00C70D69" w:rsidP="00756106">
            <w:pPr>
              <w:jc w:val="center"/>
              <w:rPr>
                <w:rFonts w:ascii="Arial" w:hAnsi="Arial" w:cs="Arial"/>
                <w:color w:val="000000"/>
                <w:sz w:val="20"/>
                <w:szCs w:val="20"/>
              </w:rPr>
            </w:pPr>
            <w:r w:rsidRPr="00773C66">
              <w:rPr>
                <w:rFonts w:ascii="Arial" w:hAnsi="Arial" w:cs="Arial"/>
                <w:color w:val="000000"/>
                <w:sz w:val="20"/>
                <w:szCs w:val="20"/>
              </w:rPr>
              <w:t>APRESENTAÇÃO DO PRODUTO FINAL DE PROJETO</w:t>
            </w:r>
          </w:p>
        </w:tc>
      </w:tr>
    </w:tbl>
    <w:p w:rsidR="006235F6" w:rsidRPr="00773C66" w:rsidRDefault="006235F6">
      <w:pPr>
        <w:rPr>
          <w:rFonts w:ascii="Arial" w:hAnsi="Arial" w:cs="Arial"/>
        </w:rPr>
      </w:pPr>
    </w:p>
    <w:p w:rsidR="00C70D69" w:rsidRPr="00773C66" w:rsidRDefault="00C70D69">
      <w:pPr>
        <w:rPr>
          <w:rFonts w:ascii="Arial" w:hAnsi="Arial" w:cs="Arial"/>
        </w:rPr>
      </w:pPr>
    </w:p>
    <w:p w:rsidR="006235F6" w:rsidRPr="00773C66" w:rsidRDefault="006235F6">
      <w:pPr>
        <w:pStyle w:val="CabealhodoSumrio1"/>
        <w:rPr>
          <w:rFonts w:ascii="Arial" w:hAnsi="Arial" w:cs="Arial"/>
        </w:rPr>
      </w:pPr>
      <w:bookmarkStart w:id="0" w:name="_Toc494223478"/>
      <w:r w:rsidRPr="00773C66">
        <w:rPr>
          <w:rFonts w:ascii="Arial" w:eastAsia="Calibri" w:hAnsi="Arial" w:cs="Arial"/>
          <w:b/>
          <w:bCs/>
          <w:color w:val="auto"/>
          <w:sz w:val="22"/>
          <w:szCs w:val="22"/>
          <w:lang w:eastAsia="en-US"/>
        </w:rPr>
        <w:t>SUMÁRIO</w:t>
      </w:r>
      <w:bookmarkEnd w:id="0"/>
    </w:p>
    <w:p w:rsidR="006235F6" w:rsidRPr="00773C66" w:rsidRDefault="006235F6">
      <w:pPr>
        <w:rPr>
          <w:rFonts w:ascii="Arial" w:hAnsi="Arial" w:cs="Arial"/>
          <w:b/>
          <w:bCs/>
          <w:lang w:eastAsia="en-US"/>
        </w:rPr>
      </w:pPr>
    </w:p>
    <w:p w:rsidR="002A5172" w:rsidRPr="00091691" w:rsidRDefault="006235F6">
      <w:pPr>
        <w:pStyle w:val="Sumrio1"/>
        <w:tabs>
          <w:tab w:val="right" w:leader="dot" w:pos="8494"/>
        </w:tabs>
        <w:rPr>
          <w:rFonts w:ascii="Arial" w:eastAsia="Times New Roman" w:hAnsi="Arial" w:cs="Arial"/>
          <w:b/>
          <w:noProof/>
          <w:lang w:eastAsia="pt-BR"/>
        </w:rPr>
      </w:pPr>
      <w:r w:rsidRPr="00773C66">
        <w:rPr>
          <w:rFonts w:ascii="Arial" w:hAnsi="Arial" w:cs="Arial"/>
        </w:rPr>
        <w:fldChar w:fldCharType="begin"/>
      </w:r>
      <w:r w:rsidRPr="00773C66">
        <w:rPr>
          <w:rFonts w:ascii="Arial" w:hAnsi="Arial" w:cs="Arial"/>
        </w:rPr>
        <w:instrText xml:space="preserve">TOC \o "1-3" \h \u </w:instrText>
      </w:r>
      <w:r w:rsidRPr="00773C66">
        <w:rPr>
          <w:rFonts w:ascii="Arial" w:hAnsi="Arial" w:cs="Arial"/>
        </w:rPr>
        <w:fldChar w:fldCharType="separate"/>
      </w:r>
      <w:hyperlink w:anchor="_Toc494223478" w:history="1">
        <w:r w:rsidR="002A5172" w:rsidRPr="002A5172">
          <w:rPr>
            <w:rStyle w:val="Hyperlink"/>
            <w:rFonts w:ascii="Arial" w:hAnsi="Arial" w:cs="Arial"/>
            <w:b/>
            <w:bCs/>
            <w:noProof/>
            <w:lang w:eastAsia="en-US"/>
          </w:rPr>
          <w:t>SUMÁRIO</w:t>
        </w:r>
        <w:r w:rsidR="002A5172" w:rsidRPr="002A5172">
          <w:rPr>
            <w:rFonts w:ascii="Arial" w:hAnsi="Arial" w:cs="Arial"/>
            <w:b/>
            <w:noProof/>
          </w:rPr>
          <w:tab/>
        </w:r>
        <w:r w:rsidR="002A5172" w:rsidRPr="002A5172">
          <w:rPr>
            <w:rFonts w:ascii="Arial" w:hAnsi="Arial" w:cs="Arial"/>
            <w:b/>
            <w:noProof/>
          </w:rPr>
          <w:fldChar w:fldCharType="begin"/>
        </w:r>
        <w:r w:rsidR="002A5172" w:rsidRPr="002A5172">
          <w:rPr>
            <w:rFonts w:ascii="Arial" w:hAnsi="Arial" w:cs="Arial"/>
            <w:b/>
            <w:noProof/>
          </w:rPr>
          <w:instrText xml:space="preserve"> PAGEREF _Toc494223478 \h </w:instrText>
        </w:r>
        <w:r w:rsidR="002A5172" w:rsidRPr="002A5172">
          <w:rPr>
            <w:rFonts w:ascii="Arial" w:hAnsi="Arial" w:cs="Arial"/>
            <w:b/>
            <w:noProof/>
          </w:rPr>
        </w:r>
        <w:r w:rsidR="002A5172" w:rsidRPr="002A5172">
          <w:rPr>
            <w:rFonts w:ascii="Arial" w:hAnsi="Arial" w:cs="Arial"/>
            <w:b/>
            <w:noProof/>
          </w:rPr>
          <w:fldChar w:fldCharType="separate"/>
        </w:r>
        <w:r w:rsidR="002A5172" w:rsidRPr="002A5172">
          <w:rPr>
            <w:rFonts w:ascii="Arial" w:hAnsi="Arial" w:cs="Arial"/>
            <w:b/>
            <w:noProof/>
          </w:rPr>
          <w:t>3</w:t>
        </w:r>
        <w:r w:rsidR="002A5172"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79" w:history="1">
        <w:r w:rsidRPr="002A5172">
          <w:rPr>
            <w:rStyle w:val="Hyperlink"/>
            <w:rFonts w:ascii="Arial" w:hAnsi="Arial" w:cs="Arial"/>
            <w:b/>
            <w:noProof/>
          </w:rPr>
          <w:t>1.</w:t>
        </w:r>
        <w:r w:rsidRPr="00091691">
          <w:rPr>
            <w:rFonts w:ascii="Arial" w:eastAsia="Times New Roman" w:hAnsi="Arial" w:cs="Arial"/>
            <w:b/>
            <w:noProof/>
            <w:lang w:eastAsia="pt-BR"/>
          </w:rPr>
          <w:tab/>
        </w:r>
        <w:r w:rsidRPr="002A5172">
          <w:rPr>
            <w:rStyle w:val="Hyperlink"/>
            <w:rFonts w:ascii="Arial" w:hAnsi="Arial" w:cs="Arial"/>
            <w:b/>
            <w:noProof/>
          </w:rPr>
          <w:t>SITUAÇÃO PROBLEMA</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_Toc494223479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4</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0" w:history="1">
        <w:r w:rsidRPr="002A5172">
          <w:rPr>
            <w:rStyle w:val="Hyperlink"/>
            <w:rFonts w:ascii="Arial" w:hAnsi="Arial" w:cs="Arial"/>
            <w:b/>
            <w:bCs/>
            <w:noProof/>
            <w:lang w:eastAsia="ja-JP"/>
          </w:rPr>
          <w:t>2.</w:t>
        </w:r>
        <w:r w:rsidRPr="00091691">
          <w:rPr>
            <w:rFonts w:ascii="Arial" w:eastAsia="Times New Roman" w:hAnsi="Arial" w:cs="Arial"/>
            <w:b/>
            <w:noProof/>
            <w:lang w:eastAsia="pt-BR"/>
          </w:rPr>
          <w:tab/>
        </w:r>
        <w:r w:rsidRPr="002A5172">
          <w:rPr>
            <w:rStyle w:val="Hyperlink"/>
            <w:rFonts w:ascii="Arial" w:hAnsi="Arial" w:cs="Arial"/>
            <w:b/>
            <w:noProof/>
          </w:rPr>
          <w:t>OBJETIVO GERAL</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_Toc494223480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4</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1" w:history="1">
        <w:r w:rsidRPr="002A5172">
          <w:rPr>
            <w:rStyle w:val="Hyperlink"/>
            <w:rFonts w:ascii="Arial" w:hAnsi="Arial" w:cs="Arial"/>
            <w:b/>
            <w:bCs/>
            <w:noProof/>
          </w:rPr>
          <w:t>3.</w:t>
        </w:r>
        <w:r w:rsidRPr="00091691">
          <w:rPr>
            <w:rFonts w:ascii="Arial" w:eastAsia="Times New Roman" w:hAnsi="Arial" w:cs="Arial"/>
            <w:b/>
            <w:noProof/>
            <w:lang w:eastAsia="pt-BR"/>
          </w:rPr>
          <w:tab/>
        </w:r>
        <w:r w:rsidRPr="002A5172">
          <w:rPr>
            <w:rStyle w:val="Hyperlink"/>
            <w:rFonts w:ascii="Arial" w:hAnsi="Arial" w:cs="Arial"/>
            <w:b/>
            <w:bCs/>
            <w:noProof/>
          </w:rPr>
          <w:t>OBJETIVOS ESPECÍFICOS</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_Toc494223481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4</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2" w:history="1">
        <w:r w:rsidRPr="002A5172">
          <w:rPr>
            <w:rStyle w:val="Hyperlink"/>
            <w:rFonts w:ascii="Arial" w:hAnsi="Arial" w:cs="Arial"/>
            <w:b/>
            <w:noProof/>
          </w:rPr>
          <w:t>4.</w:t>
        </w:r>
        <w:r w:rsidRPr="00091691">
          <w:rPr>
            <w:rFonts w:ascii="Arial" w:eastAsia="Times New Roman" w:hAnsi="Arial" w:cs="Arial"/>
            <w:b/>
            <w:noProof/>
            <w:lang w:eastAsia="pt-BR"/>
          </w:rPr>
          <w:tab/>
        </w:r>
        <w:r w:rsidRPr="002A5172">
          <w:rPr>
            <w:rStyle w:val="Hyperlink"/>
            <w:rFonts w:ascii="Arial" w:hAnsi="Arial" w:cs="Arial"/>
            <w:b/>
            <w:noProof/>
          </w:rPr>
          <w:t>SOLUÇÃO DO PROBLEMA</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_Toc494223482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4</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3" w:history="1">
        <w:r w:rsidRPr="002A5172">
          <w:rPr>
            <w:rStyle w:val="Hyperlink"/>
            <w:rFonts w:ascii="Arial" w:hAnsi="Arial" w:cs="Arial"/>
            <w:b/>
            <w:noProof/>
          </w:rPr>
          <w:t>5.</w:t>
        </w:r>
        <w:r w:rsidRPr="00091691">
          <w:rPr>
            <w:rFonts w:ascii="Arial" w:eastAsia="Times New Roman" w:hAnsi="Arial" w:cs="Arial"/>
            <w:b/>
            <w:noProof/>
            <w:lang w:eastAsia="pt-BR"/>
          </w:rPr>
          <w:tab/>
        </w:r>
        <w:r w:rsidRPr="002A5172">
          <w:rPr>
            <w:rStyle w:val="Hyperlink"/>
            <w:rFonts w:ascii="Arial" w:hAnsi="Arial" w:cs="Arial"/>
            <w:b/>
            <w:noProof/>
          </w:rPr>
          <w:t>DESCRIÇÃO DA PROPOSTA DE VALOR</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_Toc494223483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4</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4" w:history="1">
        <w:r w:rsidRPr="002A5172">
          <w:rPr>
            <w:rStyle w:val="Hyperlink"/>
            <w:rFonts w:ascii="Arial" w:hAnsi="Arial" w:cs="Arial"/>
            <w:b/>
            <w:noProof/>
          </w:rPr>
          <w:t>6.</w:t>
        </w:r>
        <w:r w:rsidRPr="00091691">
          <w:rPr>
            <w:rFonts w:ascii="Arial" w:eastAsia="Times New Roman" w:hAnsi="Arial" w:cs="Arial"/>
            <w:b/>
            <w:noProof/>
            <w:lang w:eastAsia="pt-BR"/>
          </w:rPr>
          <w:tab/>
        </w:r>
        <w:r w:rsidRPr="002A5172">
          <w:rPr>
            <w:rStyle w:val="Hyperlink"/>
            <w:rFonts w:ascii="Arial" w:hAnsi="Arial" w:cs="Arial"/>
            <w:b/>
            <w:noProof/>
          </w:rPr>
          <w:t>PRÉ-CONDIÇÕES DO PROJETO</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_Toc494223484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5</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5" w:history="1">
        <w:r w:rsidRPr="002A5172">
          <w:rPr>
            <w:rStyle w:val="Hyperlink"/>
            <w:rFonts w:ascii="Arial" w:hAnsi="Arial" w:cs="Arial"/>
            <w:b/>
            <w:noProof/>
          </w:rPr>
          <w:t>7.</w:t>
        </w:r>
        <w:r w:rsidRPr="00091691">
          <w:rPr>
            <w:rFonts w:ascii="Arial" w:eastAsia="Times New Roman" w:hAnsi="Arial" w:cs="Arial"/>
            <w:b/>
            <w:noProof/>
            <w:lang w:eastAsia="pt-BR"/>
          </w:rPr>
          <w:tab/>
        </w:r>
        <w:r w:rsidRPr="002A5172">
          <w:rPr>
            <w:rStyle w:val="Hyperlink"/>
            <w:rFonts w:ascii="Arial" w:hAnsi="Arial" w:cs="Arial"/>
            <w:b/>
            <w:noProof/>
          </w:rPr>
          <w:t>DIAGRAMAS DE DESENVOLVIMENTO DO PROJETO</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_Toc494223485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6</w:t>
        </w:r>
        <w:r w:rsidRPr="002A5172">
          <w:rPr>
            <w:rFonts w:ascii="Arial" w:hAnsi="Arial" w:cs="Arial"/>
            <w:b/>
            <w:noProof/>
          </w:rPr>
          <w:fldChar w:fldCharType="end"/>
        </w:r>
      </w:hyperlink>
    </w:p>
    <w:p w:rsidR="002A5172" w:rsidRPr="00091691" w:rsidRDefault="002A5172">
      <w:pPr>
        <w:pStyle w:val="Sumrio3"/>
        <w:tabs>
          <w:tab w:val="right" w:leader="dot" w:pos="8494"/>
        </w:tabs>
        <w:rPr>
          <w:rFonts w:ascii="Arial" w:eastAsia="Times New Roman" w:hAnsi="Arial" w:cs="Arial"/>
          <w:b/>
          <w:noProof/>
          <w:lang w:eastAsia="pt-BR"/>
        </w:rPr>
      </w:pPr>
      <w:hyperlink w:anchor="_Toc494223486" w:history="1">
        <w:r w:rsidRPr="002A5172">
          <w:rPr>
            <w:rStyle w:val="Hyperlink"/>
            <w:rFonts w:ascii="Arial" w:hAnsi="Arial" w:cs="Arial"/>
            <w:b/>
            <w:noProof/>
          </w:rPr>
          <w:t>7.1 Diagrama de Casos de Usos do Projeto</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_Toc494223486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6</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87" w:history="1">
        <w:r w:rsidRPr="002A5172">
          <w:rPr>
            <w:rStyle w:val="Hyperlink"/>
            <w:rFonts w:ascii="Arial" w:hAnsi="Arial" w:cs="Arial"/>
            <w:b/>
            <w:noProof/>
          </w:rPr>
          <w:t>8.</w:t>
        </w:r>
        <w:r w:rsidRPr="00091691">
          <w:rPr>
            <w:rFonts w:ascii="Arial" w:eastAsia="Times New Roman" w:hAnsi="Arial" w:cs="Arial"/>
            <w:b/>
            <w:noProof/>
            <w:lang w:eastAsia="pt-BR"/>
          </w:rPr>
          <w:tab/>
        </w:r>
        <w:r w:rsidRPr="002A5172">
          <w:rPr>
            <w:rStyle w:val="Hyperlink"/>
            <w:rFonts w:ascii="Arial" w:hAnsi="Arial" w:cs="Arial"/>
            <w:b/>
            <w:noProof/>
          </w:rPr>
          <w:t>FLUXO DE EVENTOS DO SISTEMA</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_Toc494223487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6</w:t>
        </w:r>
        <w:r w:rsidRPr="002A5172">
          <w:rPr>
            <w:rFonts w:ascii="Arial" w:hAnsi="Arial" w:cs="Arial"/>
            <w:b/>
            <w:noProof/>
          </w:rPr>
          <w:fldChar w:fldCharType="end"/>
        </w:r>
      </w:hyperlink>
    </w:p>
    <w:p w:rsidR="002A5172" w:rsidRPr="00091691" w:rsidRDefault="002A5172">
      <w:pPr>
        <w:pStyle w:val="Sumrio3"/>
        <w:tabs>
          <w:tab w:val="right" w:leader="dot" w:pos="8494"/>
        </w:tabs>
        <w:rPr>
          <w:rFonts w:ascii="Arial" w:eastAsia="Times New Roman" w:hAnsi="Arial" w:cs="Arial"/>
          <w:b/>
          <w:noProof/>
          <w:lang w:eastAsia="pt-BR"/>
        </w:rPr>
      </w:pPr>
      <w:hyperlink w:anchor="_Toc494223488" w:history="1">
        <w:r w:rsidRPr="002A5172">
          <w:rPr>
            <w:rStyle w:val="Hyperlink"/>
            <w:rFonts w:ascii="Arial" w:hAnsi="Arial" w:cs="Arial"/>
            <w:b/>
            <w:noProof/>
          </w:rPr>
          <w:t>Fluxo Principal</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_Toc494223488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6</w:t>
        </w:r>
        <w:r w:rsidRPr="002A5172">
          <w:rPr>
            <w:rFonts w:ascii="Arial" w:hAnsi="Arial" w:cs="Arial"/>
            <w:b/>
            <w:noProof/>
          </w:rPr>
          <w:fldChar w:fldCharType="end"/>
        </w:r>
      </w:hyperlink>
    </w:p>
    <w:p w:rsidR="002A5172" w:rsidRPr="00091691" w:rsidRDefault="002A5172">
      <w:pPr>
        <w:pStyle w:val="Sumrio3"/>
        <w:tabs>
          <w:tab w:val="right" w:leader="dot" w:pos="8494"/>
        </w:tabs>
        <w:rPr>
          <w:rFonts w:ascii="Arial" w:eastAsia="Times New Roman" w:hAnsi="Arial" w:cs="Arial"/>
          <w:b/>
          <w:noProof/>
          <w:lang w:eastAsia="pt-BR"/>
        </w:rPr>
      </w:pPr>
      <w:hyperlink w:anchor="_Toc494223489" w:history="1">
        <w:r w:rsidRPr="002A5172">
          <w:rPr>
            <w:rStyle w:val="Hyperlink"/>
            <w:rFonts w:ascii="Arial" w:hAnsi="Arial" w:cs="Arial"/>
            <w:b/>
            <w:noProof/>
          </w:rPr>
          <w:t>Fluxos Alternativos</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_Toc494223489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7</w:t>
        </w:r>
        <w:r w:rsidRPr="002A5172">
          <w:rPr>
            <w:rFonts w:ascii="Arial" w:hAnsi="Arial" w:cs="Arial"/>
            <w:b/>
            <w:noProof/>
          </w:rPr>
          <w:fldChar w:fldCharType="end"/>
        </w:r>
      </w:hyperlink>
    </w:p>
    <w:p w:rsidR="002A5172" w:rsidRPr="00091691" w:rsidRDefault="002A5172">
      <w:pPr>
        <w:pStyle w:val="Sumrio3"/>
        <w:tabs>
          <w:tab w:val="right" w:leader="dot" w:pos="8494"/>
        </w:tabs>
        <w:rPr>
          <w:rFonts w:ascii="Arial" w:eastAsia="Times New Roman" w:hAnsi="Arial" w:cs="Arial"/>
          <w:b/>
          <w:noProof/>
          <w:lang w:eastAsia="pt-BR"/>
        </w:rPr>
      </w:pPr>
      <w:hyperlink w:anchor="_Toc494223490" w:history="1">
        <w:r w:rsidRPr="002A5172">
          <w:rPr>
            <w:rStyle w:val="Hyperlink"/>
            <w:rFonts w:ascii="Arial" w:hAnsi="Arial" w:cs="Arial"/>
            <w:b/>
            <w:noProof/>
          </w:rPr>
          <w:t>Fluxos de Exceção</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_Toc494223490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7</w:t>
        </w:r>
        <w:r w:rsidRPr="002A5172">
          <w:rPr>
            <w:rFonts w:ascii="Arial" w:hAnsi="Arial" w:cs="Arial"/>
            <w:b/>
            <w:noProof/>
          </w:rPr>
          <w:fldChar w:fldCharType="end"/>
        </w:r>
      </w:hyperlink>
    </w:p>
    <w:p w:rsidR="002A5172" w:rsidRPr="00091691" w:rsidRDefault="002A5172">
      <w:pPr>
        <w:pStyle w:val="Sumrio2"/>
        <w:tabs>
          <w:tab w:val="left" w:pos="840"/>
          <w:tab w:val="right" w:leader="dot" w:pos="8494"/>
        </w:tabs>
        <w:rPr>
          <w:rFonts w:ascii="Arial" w:eastAsia="Times New Roman" w:hAnsi="Arial" w:cs="Arial"/>
          <w:b/>
          <w:noProof/>
          <w:lang w:eastAsia="pt-BR"/>
        </w:rPr>
      </w:pPr>
      <w:hyperlink w:anchor="_Toc494223491" w:history="1">
        <w:r w:rsidRPr="002A5172">
          <w:rPr>
            <w:rStyle w:val="Hyperlink"/>
            <w:rFonts w:ascii="Arial" w:hAnsi="Arial" w:cs="Arial"/>
            <w:b/>
            <w:noProof/>
          </w:rPr>
          <w:t>9.</w:t>
        </w:r>
        <w:r w:rsidRPr="00091691">
          <w:rPr>
            <w:rFonts w:ascii="Arial" w:eastAsia="Times New Roman" w:hAnsi="Arial" w:cs="Arial"/>
            <w:b/>
            <w:noProof/>
            <w:lang w:eastAsia="pt-BR"/>
          </w:rPr>
          <w:tab/>
        </w:r>
        <w:r w:rsidRPr="002A5172">
          <w:rPr>
            <w:rStyle w:val="Hyperlink"/>
            <w:rFonts w:ascii="Arial" w:hAnsi="Arial" w:cs="Arial"/>
            <w:b/>
            <w:noProof/>
          </w:rPr>
          <w:t>ESTRUTURA ANALITICA DO PROJETO</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_Toc494223491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8</w:t>
        </w:r>
        <w:r w:rsidRPr="002A5172">
          <w:rPr>
            <w:rFonts w:ascii="Arial" w:hAnsi="Arial" w:cs="Arial"/>
            <w:b/>
            <w:noProof/>
          </w:rPr>
          <w:fldChar w:fldCharType="end"/>
        </w:r>
      </w:hyperlink>
    </w:p>
    <w:p w:rsidR="002A5172" w:rsidRPr="00091691" w:rsidRDefault="002A5172">
      <w:pPr>
        <w:pStyle w:val="Sumrio2"/>
        <w:tabs>
          <w:tab w:val="left" w:pos="1260"/>
          <w:tab w:val="right" w:leader="dot" w:pos="8494"/>
        </w:tabs>
        <w:rPr>
          <w:rFonts w:ascii="Arial" w:eastAsia="Times New Roman" w:hAnsi="Arial" w:cs="Arial"/>
          <w:b/>
          <w:noProof/>
          <w:lang w:eastAsia="pt-BR"/>
        </w:rPr>
      </w:pPr>
      <w:hyperlink w:anchor="_Toc494223492" w:history="1">
        <w:r w:rsidRPr="002A5172">
          <w:rPr>
            <w:rStyle w:val="Hyperlink"/>
            <w:rFonts w:ascii="Arial" w:hAnsi="Arial" w:cs="Arial"/>
            <w:b/>
            <w:noProof/>
          </w:rPr>
          <w:t>10.</w:t>
        </w:r>
        <w:r w:rsidRPr="00091691">
          <w:rPr>
            <w:rFonts w:ascii="Arial" w:eastAsia="Times New Roman" w:hAnsi="Arial" w:cs="Arial"/>
            <w:b/>
            <w:noProof/>
            <w:lang w:eastAsia="pt-BR"/>
          </w:rPr>
          <w:tab/>
        </w:r>
        <w:r w:rsidRPr="002A5172">
          <w:rPr>
            <w:rStyle w:val="Hyperlink"/>
            <w:rFonts w:ascii="Arial" w:hAnsi="Arial" w:cs="Arial"/>
            <w:b/>
            <w:noProof/>
          </w:rPr>
          <w:t>PROTÓTIPOS</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_Toc494223492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9</w:t>
        </w:r>
        <w:r w:rsidRPr="002A5172">
          <w:rPr>
            <w:rFonts w:ascii="Arial" w:hAnsi="Arial" w:cs="Arial"/>
            <w:b/>
            <w:noProof/>
          </w:rPr>
          <w:fldChar w:fldCharType="end"/>
        </w:r>
      </w:hyperlink>
    </w:p>
    <w:p w:rsidR="002A5172" w:rsidRPr="00091691" w:rsidRDefault="002A5172">
      <w:pPr>
        <w:pStyle w:val="Sumrio2"/>
        <w:tabs>
          <w:tab w:val="left" w:pos="1260"/>
          <w:tab w:val="right" w:leader="dot" w:pos="8494"/>
        </w:tabs>
        <w:rPr>
          <w:rFonts w:ascii="Arial" w:eastAsia="Times New Roman" w:hAnsi="Arial" w:cs="Arial"/>
          <w:b/>
          <w:noProof/>
          <w:lang w:eastAsia="pt-BR"/>
        </w:rPr>
      </w:pPr>
      <w:hyperlink w:anchor="_Toc494223493" w:history="1">
        <w:r w:rsidRPr="002A5172">
          <w:rPr>
            <w:rStyle w:val="Hyperlink"/>
            <w:rFonts w:ascii="Arial" w:hAnsi="Arial" w:cs="Arial"/>
            <w:b/>
            <w:noProof/>
          </w:rPr>
          <w:t>11.</w:t>
        </w:r>
        <w:r w:rsidRPr="00091691">
          <w:rPr>
            <w:rFonts w:ascii="Arial" w:eastAsia="Times New Roman" w:hAnsi="Arial" w:cs="Arial"/>
            <w:b/>
            <w:noProof/>
            <w:lang w:eastAsia="pt-BR"/>
          </w:rPr>
          <w:tab/>
        </w:r>
        <w:r w:rsidRPr="002A5172">
          <w:rPr>
            <w:rStyle w:val="Hyperlink"/>
            <w:rFonts w:ascii="Arial" w:hAnsi="Arial" w:cs="Arial"/>
            <w:b/>
            <w:noProof/>
          </w:rPr>
          <w:t>ANEXOS</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_Toc494223493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12</w:t>
        </w:r>
        <w:r w:rsidRPr="002A5172">
          <w:rPr>
            <w:rFonts w:ascii="Arial" w:hAnsi="Arial" w:cs="Arial"/>
            <w:b/>
            <w:noProof/>
          </w:rPr>
          <w:fldChar w:fldCharType="end"/>
        </w:r>
      </w:hyperlink>
    </w:p>
    <w:p w:rsidR="002A5172" w:rsidRPr="00091691" w:rsidRDefault="002A5172">
      <w:pPr>
        <w:pStyle w:val="Sumrio2"/>
        <w:tabs>
          <w:tab w:val="left" w:pos="1260"/>
          <w:tab w:val="right" w:leader="dot" w:pos="8494"/>
        </w:tabs>
        <w:rPr>
          <w:rFonts w:eastAsia="Times New Roman"/>
          <w:noProof/>
          <w:lang w:eastAsia="pt-BR"/>
        </w:rPr>
      </w:pPr>
      <w:hyperlink w:anchor="_Toc494223494" w:history="1">
        <w:r w:rsidRPr="002A5172">
          <w:rPr>
            <w:rStyle w:val="Hyperlink"/>
            <w:rFonts w:ascii="Arial" w:hAnsi="Arial" w:cs="Arial"/>
            <w:b/>
            <w:bCs/>
            <w:noProof/>
          </w:rPr>
          <w:t>12.</w:t>
        </w:r>
        <w:r w:rsidRPr="00091691">
          <w:rPr>
            <w:rFonts w:ascii="Arial" w:eastAsia="Times New Roman" w:hAnsi="Arial" w:cs="Arial"/>
            <w:b/>
            <w:noProof/>
            <w:lang w:eastAsia="pt-BR"/>
          </w:rPr>
          <w:tab/>
        </w:r>
        <w:r w:rsidRPr="002A5172">
          <w:rPr>
            <w:rStyle w:val="Hyperlink"/>
            <w:rFonts w:ascii="Arial" w:hAnsi="Arial" w:cs="Arial"/>
            <w:b/>
            <w:bCs/>
            <w:noProof/>
          </w:rPr>
          <w:t>REFERÊNCIAS BIBLIOGRÁFICAS</w:t>
        </w:r>
        <w:r w:rsidRPr="002A5172">
          <w:rPr>
            <w:rFonts w:ascii="Arial" w:hAnsi="Arial" w:cs="Arial"/>
            <w:b/>
            <w:noProof/>
          </w:rPr>
          <w:tab/>
        </w:r>
        <w:r w:rsidRPr="002A5172">
          <w:rPr>
            <w:rFonts w:ascii="Arial" w:hAnsi="Arial" w:cs="Arial"/>
            <w:b/>
            <w:noProof/>
          </w:rPr>
          <w:fldChar w:fldCharType="begin"/>
        </w:r>
        <w:r w:rsidRPr="002A5172">
          <w:rPr>
            <w:rFonts w:ascii="Arial" w:hAnsi="Arial" w:cs="Arial"/>
            <w:b/>
            <w:noProof/>
          </w:rPr>
          <w:instrText xml:space="preserve"> PAGEREF _Toc494223494 \h </w:instrText>
        </w:r>
        <w:r w:rsidRPr="002A5172">
          <w:rPr>
            <w:rFonts w:ascii="Arial" w:hAnsi="Arial" w:cs="Arial"/>
            <w:b/>
            <w:noProof/>
          </w:rPr>
        </w:r>
        <w:r w:rsidRPr="002A5172">
          <w:rPr>
            <w:rFonts w:ascii="Arial" w:hAnsi="Arial" w:cs="Arial"/>
            <w:b/>
            <w:noProof/>
          </w:rPr>
          <w:fldChar w:fldCharType="separate"/>
        </w:r>
        <w:r w:rsidRPr="002A5172">
          <w:rPr>
            <w:rFonts w:ascii="Arial" w:hAnsi="Arial" w:cs="Arial"/>
            <w:b/>
            <w:noProof/>
          </w:rPr>
          <w:t>13</w:t>
        </w:r>
        <w:r w:rsidRPr="002A5172">
          <w:rPr>
            <w:rFonts w:ascii="Arial" w:hAnsi="Arial" w:cs="Arial"/>
            <w:b/>
            <w:noProof/>
          </w:rPr>
          <w:fldChar w:fldCharType="end"/>
        </w:r>
      </w:hyperlink>
    </w:p>
    <w:p w:rsidR="006235F6" w:rsidRPr="00773C66" w:rsidRDefault="006235F6">
      <w:pPr>
        <w:pStyle w:val="PargrafodaLista1"/>
        <w:ind w:left="360"/>
        <w:rPr>
          <w:rFonts w:ascii="Arial" w:eastAsia="SimSun" w:hAnsi="Arial" w:cs="Arial"/>
          <w:bCs/>
          <w:lang w:val="pt-BR" w:eastAsia="ja-JP"/>
        </w:rPr>
      </w:pPr>
      <w:r w:rsidRPr="00773C66">
        <w:rPr>
          <w:rFonts w:ascii="Arial" w:hAnsi="Arial" w:cs="Arial"/>
        </w:rPr>
        <w:fldChar w:fldCharType="end"/>
      </w:r>
    </w:p>
    <w:p w:rsidR="006235F6" w:rsidRPr="00773C66" w:rsidRDefault="006235F6">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D6049E" w:rsidRPr="00773C66" w:rsidRDefault="00D6049E">
      <w:pPr>
        <w:pStyle w:val="PargrafodaLista1"/>
        <w:ind w:left="360"/>
        <w:rPr>
          <w:rFonts w:ascii="Arial" w:eastAsia="SimSun" w:hAnsi="Arial" w:cs="Arial"/>
          <w:bCs/>
          <w:lang w:val="pt-BR" w:eastAsia="ja-JP"/>
        </w:rPr>
      </w:pPr>
    </w:p>
    <w:p w:rsidR="008F5E07" w:rsidRPr="00773C66" w:rsidRDefault="008F5E07" w:rsidP="002A5172">
      <w:pPr>
        <w:pStyle w:val="Ttulo2"/>
        <w:numPr>
          <w:ilvl w:val="0"/>
          <w:numId w:val="12"/>
        </w:numPr>
        <w:suppressAutoHyphens w:val="0"/>
        <w:spacing w:line="360" w:lineRule="auto"/>
        <w:ind w:left="284" w:hanging="284"/>
        <w:rPr>
          <w:rFonts w:ascii="Arial" w:hAnsi="Arial" w:cs="Arial"/>
        </w:rPr>
      </w:pPr>
      <w:bookmarkStart w:id="1" w:name="_Toc493948195"/>
      <w:bookmarkStart w:id="2" w:name="_Toc494223479"/>
      <w:r w:rsidRPr="00773C66">
        <w:rPr>
          <w:rFonts w:ascii="Arial" w:hAnsi="Arial" w:cs="Arial"/>
          <w:b/>
          <w:color w:val="000000"/>
          <w:sz w:val="22"/>
          <w:szCs w:val="24"/>
        </w:rPr>
        <w:t>SITUAÇÃO PROBLEMA</w:t>
      </w:r>
      <w:bookmarkEnd w:id="2"/>
    </w:p>
    <w:p w:rsidR="008F5E07" w:rsidRPr="008F5E07" w:rsidRDefault="008F5E07" w:rsidP="002A5172">
      <w:pPr>
        <w:pStyle w:val="Recuodecorpodetexto3"/>
        <w:spacing w:before="40" w:after="0" w:line="360" w:lineRule="auto"/>
        <w:ind w:left="357" w:firstLine="352"/>
        <w:jc w:val="both"/>
        <w:rPr>
          <w:rFonts w:ascii="Arial" w:hAnsi="Arial" w:cs="Arial"/>
          <w:bCs/>
          <w:color w:val="2E74B5"/>
          <w:szCs w:val="26"/>
          <w:lang w:eastAsia="ja-JP"/>
        </w:rPr>
      </w:pPr>
      <w:r w:rsidRPr="008F5E07">
        <w:rPr>
          <w:rFonts w:ascii="Arial" w:hAnsi="Arial" w:cs="Arial"/>
          <w:sz w:val="22"/>
          <w:szCs w:val="22"/>
        </w:rPr>
        <w:t>Como conhecer em tempo real, em meio à tamanha necessidade de redução dos gastos, qual o maior vilão consumidor de energia elétrica em um</w:t>
      </w:r>
      <w:r w:rsidR="002A5172">
        <w:rPr>
          <w:rFonts w:ascii="Arial" w:hAnsi="Arial" w:cs="Arial"/>
          <w:sz w:val="22"/>
          <w:szCs w:val="22"/>
        </w:rPr>
        <w:t>a</w:t>
      </w:r>
      <w:r w:rsidRPr="008F5E07">
        <w:rPr>
          <w:rFonts w:ascii="Arial" w:hAnsi="Arial" w:cs="Arial"/>
          <w:sz w:val="22"/>
          <w:szCs w:val="22"/>
        </w:rPr>
        <w:t xml:space="preserve"> instalação predial qualquer?</w:t>
      </w:r>
    </w:p>
    <w:p w:rsidR="002F44EB" w:rsidRPr="008F5E07" w:rsidRDefault="00D6049E" w:rsidP="002A5172">
      <w:pPr>
        <w:pStyle w:val="Ttulo2"/>
        <w:numPr>
          <w:ilvl w:val="0"/>
          <w:numId w:val="12"/>
        </w:numPr>
        <w:suppressAutoHyphens w:val="0"/>
        <w:spacing w:line="360" w:lineRule="auto"/>
        <w:ind w:left="284" w:hanging="284"/>
        <w:rPr>
          <w:rFonts w:ascii="Arial" w:hAnsi="Arial" w:cs="Arial"/>
          <w:bCs/>
          <w:sz w:val="22"/>
          <w:szCs w:val="22"/>
          <w:lang w:eastAsia="ja-JP"/>
        </w:rPr>
      </w:pPr>
      <w:bookmarkStart w:id="3" w:name="_Toc494223480"/>
      <w:r w:rsidRPr="008F5E07">
        <w:rPr>
          <w:rFonts w:ascii="Arial" w:hAnsi="Arial" w:cs="Arial"/>
          <w:b/>
          <w:color w:val="000000"/>
          <w:sz w:val="22"/>
          <w:szCs w:val="22"/>
        </w:rPr>
        <w:t>OBJETIVO GERAL</w:t>
      </w:r>
      <w:bookmarkEnd w:id="1"/>
      <w:bookmarkEnd w:id="3"/>
      <w:r w:rsidRPr="008F5E07">
        <w:rPr>
          <w:rFonts w:ascii="Arial" w:hAnsi="Arial" w:cs="Arial"/>
          <w:sz w:val="22"/>
          <w:szCs w:val="22"/>
        </w:rPr>
        <w:tab/>
      </w:r>
      <w:bookmarkStart w:id="4" w:name="_Toc493948196"/>
      <w:bookmarkStart w:id="5" w:name="_Toc493948964"/>
      <w:bookmarkStart w:id="6" w:name="_Toc493949052"/>
      <w:bookmarkStart w:id="7" w:name="_Toc493949174"/>
    </w:p>
    <w:bookmarkEnd w:id="4"/>
    <w:bookmarkEnd w:id="5"/>
    <w:bookmarkEnd w:id="6"/>
    <w:bookmarkEnd w:id="7"/>
    <w:p w:rsidR="008F5E07" w:rsidRDefault="008F5E07" w:rsidP="002A5172">
      <w:pPr>
        <w:pStyle w:val="Recuodecorpodetexto2"/>
        <w:spacing w:before="40" w:after="0" w:line="360" w:lineRule="auto"/>
      </w:pPr>
      <w:r w:rsidRPr="008F5E07">
        <w:t>Construir um sistema informatizado de medição e monitoramento do consumo de energia elétrica utilizando a tecnologia Arduíno, para controle e registro do consumo de energia elétrica predial pontual em tempo real, o qual proporcionará aos seus clientes o conforto de saber o consumo de energia de quaisquer equipamentos através de seu computador ou dispositivos móveis linkados ao sistema, além de conhecer o custo real do consumo efetivo a qualquer momento, permitindo à estes tomarem decisões em manter ligados ou desligarem seus equipamentos em função dos custos visualizados.</w:t>
      </w:r>
    </w:p>
    <w:p w:rsidR="002A5172" w:rsidRPr="008F5E07" w:rsidRDefault="002A5172" w:rsidP="002A5172">
      <w:pPr>
        <w:pStyle w:val="Recuodecorpodetexto2"/>
        <w:spacing w:before="40" w:after="0" w:line="360" w:lineRule="auto"/>
        <w:rPr>
          <w:bCs/>
          <w:color w:val="2E74B5"/>
          <w:lang w:eastAsia="ja-JP"/>
        </w:rPr>
      </w:pPr>
    </w:p>
    <w:p w:rsidR="008F5E07" w:rsidRPr="008F5E07" w:rsidRDefault="008F5E07" w:rsidP="002A5172">
      <w:pPr>
        <w:pStyle w:val="Ttulo2"/>
        <w:numPr>
          <w:ilvl w:val="0"/>
          <w:numId w:val="12"/>
        </w:numPr>
        <w:suppressAutoHyphens w:val="0"/>
        <w:spacing w:line="360" w:lineRule="auto"/>
        <w:ind w:left="284" w:hanging="284"/>
        <w:rPr>
          <w:rFonts w:ascii="Arial" w:hAnsi="Arial" w:cs="Arial"/>
          <w:b/>
          <w:bCs/>
          <w:color w:val="auto"/>
          <w:sz w:val="22"/>
          <w:szCs w:val="22"/>
        </w:rPr>
      </w:pPr>
      <w:bookmarkStart w:id="8" w:name="_Toc494223481"/>
      <w:r w:rsidRPr="008F5E07">
        <w:rPr>
          <w:rFonts w:ascii="Arial" w:hAnsi="Arial" w:cs="Arial"/>
          <w:b/>
          <w:bCs/>
          <w:color w:val="auto"/>
          <w:sz w:val="22"/>
          <w:szCs w:val="22"/>
        </w:rPr>
        <w:t>OBJETIVOS ESPECÍFICOS</w:t>
      </w:r>
      <w:bookmarkEnd w:id="8"/>
    </w:p>
    <w:p w:rsidR="008F5E07" w:rsidRPr="008F5E07" w:rsidRDefault="008F5E07" w:rsidP="002A5172">
      <w:pPr>
        <w:pStyle w:val="Lista"/>
        <w:numPr>
          <w:ilvl w:val="0"/>
          <w:numId w:val="31"/>
        </w:numPr>
        <w:suppressAutoHyphens w:val="0"/>
        <w:spacing w:before="40" w:after="0" w:line="360" w:lineRule="auto"/>
        <w:rPr>
          <w:rFonts w:ascii="Arial" w:hAnsi="Arial"/>
          <w:b/>
          <w:bCs/>
        </w:rPr>
      </w:pPr>
      <w:r w:rsidRPr="008F5E07">
        <w:rPr>
          <w:rFonts w:ascii="Arial" w:hAnsi="Arial"/>
        </w:rPr>
        <w:t>Construir dispositivo com tecnologia Arduíno e componentes de baixo custo;</w:t>
      </w:r>
    </w:p>
    <w:p w:rsidR="008F5E07" w:rsidRPr="008F5E07" w:rsidRDefault="008F5E07" w:rsidP="002A5172">
      <w:pPr>
        <w:pStyle w:val="Lista"/>
        <w:numPr>
          <w:ilvl w:val="0"/>
          <w:numId w:val="31"/>
        </w:numPr>
        <w:suppressAutoHyphens w:val="0"/>
        <w:spacing w:before="40" w:after="0" w:line="360" w:lineRule="auto"/>
        <w:rPr>
          <w:rFonts w:ascii="Arial" w:hAnsi="Arial"/>
          <w:b/>
          <w:bCs/>
        </w:rPr>
      </w:pPr>
      <w:r w:rsidRPr="008F5E07">
        <w:rPr>
          <w:rFonts w:ascii="Arial" w:hAnsi="Arial"/>
        </w:rPr>
        <w:t>Construir rede e sistema de monitoramento com servidor local;</w:t>
      </w:r>
    </w:p>
    <w:p w:rsidR="008F5E07" w:rsidRPr="008F5E07" w:rsidRDefault="008F5E07" w:rsidP="002A5172">
      <w:pPr>
        <w:pStyle w:val="Lista"/>
        <w:numPr>
          <w:ilvl w:val="0"/>
          <w:numId w:val="31"/>
        </w:numPr>
        <w:suppressAutoHyphens w:val="0"/>
        <w:spacing w:before="40" w:after="0" w:line="360" w:lineRule="auto"/>
        <w:rPr>
          <w:rFonts w:ascii="Arial" w:hAnsi="Arial"/>
          <w:b/>
          <w:bCs/>
        </w:rPr>
      </w:pPr>
      <w:r w:rsidRPr="008F5E07">
        <w:rPr>
          <w:rFonts w:ascii="Arial" w:hAnsi="Arial"/>
        </w:rPr>
        <w:t>Construir aplicativo web para gerenciamento e monitoramento do consumo de energia elétrica;</w:t>
      </w:r>
    </w:p>
    <w:p w:rsidR="008F5E07" w:rsidRPr="002A5172" w:rsidRDefault="008F5E07" w:rsidP="002A5172">
      <w:pPr>
        <w:pStyle w:val="Lista"/>
        <w:numPr>
          <w:ilvl w:val="0"/>
          <w:numId w:val="31"/>
        </w:numPr>
        <w:suppressAutoHyphens w:val="0"/>
        <w:spacing w:before="40" w:after="0" w:line="360" w:lineRule="auto"/>
        <w:rPr>
          <w:rFonts w:ascii="Arial" w:hAnsi="Arial"/>
          <w:b/>
          <w:bCs/>
        </w:rPr>
      </w:pPr>
      <w:r w:rsidRPr="008F5E07">
        <w:rPr>
          <w:rFonts w:ascii="Arial" w:hAnsi="Arial"/>
        </w:rPr>
        <w:t>Elaborar sistema de informação via relatórios e gráficos para auxiliar os usuários/clientes a tomarem decisões sobre o funcionamento de seus equipamentos.</w:t>
      </w:r>
    </w:p>
    <w:p w:rsidR="002A5172" w:rsidRPr="008F5E07" w:rsidRDefault="002A5172" w:rsidP="002A5172">
      <w:pPr>
        <w:pStyle w:val="Lista"/>
        <w:suppressAutoHyphens w:val="0"/>
        <w:spacing w:before="40" w:after="0" w:line="360" w:lineRule="auto"/>
        <w:ind w:left="720"/>
        <w:rPr>
          <w:rFonts w:ascii="Arial" w:hAnsi="Arial"/>
          <w:b/>
          <w:bCs/>
        </w:rPr>
      </w:pPr>
    </w:p>
    <w:p w:rsidR="006235F6" w:rsidRPr="00773C66" w:rsidRDefault="006235F6" w:rsidP="002A5172">
      <w:pPr>
        <w:pStyle w:val="Ttulo2"/>
        <w:numPr>
          <w:ilvl w:val="0"/>
          <w:numId w:val="12"/>
        </w:numPr>
        <w:suppressAutoHyphens w:val="0"/>
        <w:spacing w:line="360" w:lineRule="auto"/>
        <w:ind w:left="284" w:hanging="284"/>
        <w:rPr>
          <w:rFonts w:ascii="Arial" w:hAnsi="Arial" w:cs="Arial"/>
        </w:rPr>
      </w:pPr>
      <w:bookmarkStart w:id="9" w:name="_Toc494223482"/>
      <w:r w:rsidRPr="00773C66">
        <w:rPr>
          <w:rFonts w:ascii="Arial" w:hAnsi="Arial" w:cs="Arial"/>
          <w:b/>
          <w:color w:val="000000"/>
          <w:sz w:val="22"/>
          <w:szCs w:val="24"/>
        </w:rPr>
        <w:t>SOLUÇÃO DO PROBLEMA</w:t>
      </w:r>
      <w:bookmarkEnd w:id="9"/>
    </w:p>
    <w:p w:rsidR="006235F6" w:rsidRPr="00773C66" w:rsidRDefault="006235F6" w:rsidP="002A5172">
      <w:pPr>
        <w:pStyle w:val="Recuodecorpodetexto31"/>
        <w:spacing w:before="40" w:after="0" w:line="360" w:lineRule="auto"/>
      </w:pPr>
      <w:r w:rsidRPr="00773C66">
        <w:t>Pensando no problema os desenvolvedores do projeto SIMCEEL estão desenvolvendo um dispositivo para medição, monitoramento, controle e registro do consumo de energia elétrica predial pontual em tempo real, o qual proporcionará aos seus clientes o conforto de saber o consumo de energia de quaisquer equipamentos através de seu computador ou dispositivos móveis linkados ao sistema, além de conhecer o custo real do consumo efetivo a qualquer momento.</w:t>
      </w:r>
    </w:p>
    <w:p w:rsidR="006235F6" w:rsidRPr="00773C66" w:rsidRDefault="006235F6" w:rsidP="002A5172">
      <w:pPr>
        <w:pStyle w:val="Recuodecorpodetexto31"/>
        <w:spacing w:before="40" w:after="0" w:line="360" w:lineRule="auto"/>
      </w:pPr>
    </w:p>
    <w:p w:rsidR="006235F6" w:rsidRPr="00773C66" w:rsidRDefault="006235F6" w:rsidP="002A5172">
      <w:pPr>
        <w:pStyle w:val="Ttulo2"/>
        <w:numPr>
          <w:ilvl w:val="0"/>
          <w:numId w:val="12"/>
        </w:numPr>
        <w:suppressAutoHyphens w:val="0"/>
        <w:spacing w:line="360" w:lineRule="auto"/>
        <w:ind w:left="284" w:hanging="284"/>
        <w:rPr>
          <w:rFonts w:ascii="Arial" w:hAnsi="Arial" w:cs="Arial"/>
        </w:rPr>
      </w:pPr>
      <w:bookmarkStart w:id="10" w:name="_Toc494223483"/>
      <w:r w:rsidRPr="00773C66">
        <w:rPr>
          <w:rFonts w:ascii="Arial" w:hAnsi="Arial" w:cs="Arial"/>
          <w:b/>
          <w:color w:val="000000"/>
          <w:sz w:val="22"/>
          <w:szCs w:val="24"/>
        </w:rPr>
        <w:t>DESCRIÇÃO DA PROPOSTA DE VALOR</w:t>
      </w:r>
      <w:bookmarkEnd w:id="10"/>
      <w:r w:rsidRPr="00773C66">
        <w:rPr>
          <w:rFonts w:ascii="Arial" w:hAnsi="Arial" w:cs="Arial"/>
          <w:b/>
          <w:color w:val="000000"/>
          <w:sz w:val="22"/>
          <w:szCs w:val="24"/>
        </w:rPr>
        <w:t xml:space="preserve"> </w:t>
      </w:r>
    </w:p>
    <w:p w:rsidR="006235F6" w:rsidRPr="00773C66" w:rsidRDefault="006235F6" w:rsidP="002A5172">
      <w:pPr>
        <w:pStyle w:val="Recuodecorpodetexto"/>
        <w:spacing w:before="40" w:after="0" w:line="360" w:lineRule="auto"/>
        <w:rPr>
          <w:rFonts w:ascii="Arial" w:hAnsi="Arial" w:cs="Arial"/>
          <w:b/>
          <w:color w:val="000000"/>
          <w:sz w:val="6"/>
          <w:szCs w:val="6"/>
        </w:rPr>
      </w:pPr>
    </w:p>
    <w:p w:rsidR="006235F6" w:rsidRPr="00773C66" w:rsidRDefault="006235F6" w:rsidP="002A5172">
      <w:pPr>
        <w:pStyle w:val="Corpodetexto"/>
        <w:spacing w:before="40" w:after="0" w:line="360" w:lineRule="auto"/>
        <w:ind w:left="284" w:firstLine="424"/>
        <w:jc w:val="both"/>
        <w:rPr>
          <w:rFonts w:ascii="Arial" w:hAnsi="Arial" w:cs="Arial"/>
        </w:rPr>
      </w:pPr>
      <w:bookmarkStart w:id="11" w:name="docs-internal-guid-c6a21c7e-6ce9-e7c0-bc"/>
      <w:bookmarkEnd w:id="11"/>
      <w:r w:rsidRPr="00773C66">
        <w:rPr>
          <w:rFonts w:ascii="Arial" w:hAnsi="Arial" w:cs="Arial"/>
          <w:color w:val="000000"/>
        </w:rPr>
        <w:t>A Startup do projeto SIMCEEL pretende agregar valor ao produto aplicando tecnologias avançadas de desenvolvimento e aplicação de utilização, concomitante ao Aplicativo Web criado, para posteriormente ao vender o produto, esta característica venha proporcionar ganhos financeiros constantes dos possíveis fabricantes deste produto, os quais poderão participar os atuais desenvolvedores nos lucros ou royalties da mesma.</w:t>
      </w:r>
    </w:p>
    <w:p w:rsidR="006235F6" w:rsidRPr="00773C66" w:rsidRDefault="006235F6" w:rsidP="002A5172">
      <w:pPr>
        <w:pStyle w:val="Corpodetexto"/>
        <w:spacing w:before="40" w:after="0" w:line="360" w:lineRule="auto"/>
        <w:ind w:left="284" w:firstLine="424"/>
        <w:jc w:val="both"/>
        <w:rPr>
          <w:rFonts w:ascii="Arial" w:hAnsi="Arial" w:cs="Arial"/>
        </w:rPr>
      </w:pPr>
      <w:r w:rsidRPr="00773C66">
        <w:rPr>
          <w:rFonts w:ascii="Arial" w:hAnsi="Arial" w:cs="Arial"/>
          <w:color w:val="000000"/>
        </w:rPr>
        <w:t>Lembra-se ainda que os ganhos relacionados ao conhecimento do consumo pontual de energia elétrica em ambientes monitorados proporcionarão ganhos econômicos vantajosos, os quais justificarão a aquisição do produto SIMCEEL por uma grande parte dos consumidores de energia elétrica predial.</w:t>
      </w:r>
    </w:p>
    <w:p w:rsidR="006235F6" w:rsidRPr="00773C66" w:rsidRDefault="006235F6" w:rsidP="002A5172">
      <w:pPr>
        <w:pStyle w:val="Corpodetexto"/>
        <w:spacing w:before="40" w:after="0" w:line="360" w:lineRule="auto"/>
        <w:ind w:left="284" w:firstLine="424"/>
        <w:jc w:val="both"/>
        <w:rPr>
          <w:rFonts w:ascii="Arial" w:hAnsi="Arial" w:cs="Arial"/>
        </w:rPr>
      </w:pPr>
      <w:r w:rsidRPr="00773C66">
        <w:rPr>
          <w:rFonts w:ascii="Arial" w:hAnsi="Arial" w:cs="Arial"/>
          <w:color w:val="000000"/>
        </w:rPr>
        <w:t>O Projeto abordará assuntos relacionados ao consumo diário de energia elétrica, como a medição e monitoramento para identificação de pontos de alto consumo, afim da adoção de medidas para reduzir os gastos excessivos, garantindo assim maior economia financeira, economia energética e preservação ambiental, além de contribuir imensamente para o controle e adequação do orçamento mensal dos consumidores, relacionado ao consumo de energia elétrica.</w:t>
      </w:r>
    </w:p>
    <w:p w:rsidR="006235F6" w:rsidRPr="00773C66" w:rsidRDefault="006235F6" w:rsidP="002A5172">
      <w:pPr>
        <w:pStyle w:val="Corpodetexto"/>
        <w:spacing w:before="40" w:after="0" w:line="360" w:lineRule="auto"/>
        <w:ind w:left="284" w:firstLine="424"/>
        <w:jc w:val="both"/>
        <w:rPr>
          <w:rFonts w:ascii="Arial" w:hAnsi="Arial" w:cs="Arial"/>
        </w:rPr>
      </w:pPr>
      <w:r w:rsidRPr="00773C66">
        <w:rPr>
          <w:rFonts w:ascii="Arial" w:hAnsi="Arial" w:cs="Arial"/>
          <w:color w:val="000000"/>
        </w:rPr>
        <w:t>A proposta inicial deste projeto estima apenas os custos de desenvolvimento do produto, o qual se aproxima de um custo de R$ 400,00, sendo este totalmente possível de ser reduzido em até 70% do valor quando o produto se tornar um item de produção em série, podendo chegar aos consumidores finais por um valor máximo de R$ 280,00;</w:t>
      </w:r>
    </w:p>
    <w:p w:rsidR="006235F6" w:rsidRDefault="006235F6" w:rsidP="002A5172">
      <w:pPr>
        <w:pStyle w:val="Corpodetexto"/>
        <w:spacing w:before="40" w:after="0" w:line="360" w:lineRule="auto"/>
        <w:ind w:left="284" w:firstLine="424"/>
        <w:jc w:val="both"/>
        <w:rPr>
          <w:rFonts w:ascii="Arial" w:hAnsi="Arial" w:cs="Arial"/>
          <w:color w:val="000000"/>
        </w:rPr>
      </w:pPr>
      <w:r w:rsidRPr="00773C66">
        <w:rPr>
          <w:rFonts w:ascii="Arial" w:hAnsi="Arial" w:cs="Arial"/>
          <w:color w:val="000000"/>
        </w:rPr>
        <w:t>Mesmo com os valores acessíveis para aquisição do produto, pesquisas iniciais realizadas apontam para um público bem diversificado, o qual tem além da necessidade de economia para controle de suas contas domésticas, apresenta também características de consumidores que trabalham constantemente contra os desperdícios, principalmente de energia elétrica, portanto esses prováveis clientes, são potenciais usuários do produto SIMCEEL.</w:t>
      </w:r>
    </w:p>
    <w:p w:rsidR="00773C66" w:rsidRPr="00773C66" w:rsidRDefault="00773C66" w:rsidP="002A5172">
      <w:pPr>
        <w:pStyle w:val="Corpodetexto"/>
        <w:spacing w:before="40" w:after="0" w:line="360" w:lineRule="auto"/>
        <w:ind w:left="284" w:firstLine="424"/>
        <w:jc w:val="both"/>
        <w:rPr>
          <w:rFonts w:ascii="Arial" w:hAnsi="Arial" w:cs="Arial"/>
        </w:rPr>
      </w:pPr>
    </w:p>
    <w:p w:rsidR="006235F6" w:rsidRPr="00773C66" w:rsidRDefault="006235F6" w:rsidP="002A5172">
      <w:pPr>
        <w:pStyle w:val="Ttulo2"/>
        <w:numPr>
          <w:ilvl w:val="0"/>
          <w:numId w:val="12"/>
        </w:numPr>
        <w:suppressAutoHyphens w:val="0"/>
        <w:spacing w:line="360" w:lineRule="auto"/>
        <w:ind w:left="284" w:hanging="284"/>
        <w:rPr>
          <w:rFonts w:ascii="Arial" w:hAnsi="Arial" w:cs="Arial"/>
        </w:rPr>
      </w:pPr>
      <w:bookmarkStart w:id="12" w:name="_Toc494223484"/>
      <w:r w:rsidRPr="00773C66">
        <w:rPr>
          <w:rFonts w:ascii="Arial" w:hAnsi="Arial" w:cs="Arial"/>
          <w:b/>
          <w:color w:val="000000"/>
          <w:sz w:val="22"/>
          <w:szCs w:val="24"/>
        </w:rPr>
        <w:t xml:space="preserve">PRÉ-CONDIÇÕES </w:t>
      </w:r>
      <w:r w:rsidR="00773C66">
        <w:rPr>
          <w:rFonts w:ascii="Arial" w:hAnsi="Arial" w:cs="Arial"/>
          <w:b/>
          <w:color w:val="000000"/>
          <w:sz w:val="22"/>
          <w:szCs w:val="24"/>
        </w:rPr>
        <w:t>DO PROJETO</w:t>
      </w:r>
      <w:bookmarkEnd w:id="12"/>
    </w:p>
    <w:p w:rsidR="006235F6" w:rsidRPr="00773C66" w:rsidRDefault="006235F6" w:rsidP="002A5172">
      <w:pPr>
        <w:spacing w:before="40" w:after="0" w:line="360" w:lineRule="auto"/>
        <w:rPr>
          <w:rFonts w:ascii="Arial" w:hAnsi="Arial" w:cs="Arial"/>
          <w:b/>
          <w:color w:val="000000"/>
          <w:szCs w:val="24"/>
        </w:rPr>
      </w:pPr>
    </w:p>
    <w:p w:rsidR="006235F6" w:rsidRPr="00773C66" w:rsidRDefault="006235F6" w:rsidP="002A5172">
      <w:pPr>
        <w:pStyle w:val="PargrafodaLista1"/>
        <w:numPr>
          <w:ilvl w:val="0"/>
          <w:numId w:val="7"/>
        </w:numPr>
        <w:spacing w:before="40" w:after="0" w:line="360" w:lineRule="auto"/>
        <w:ind w:left="800"/>
        <w:rPr>
          <w:rFonts w:ascii="Arial" w:hAnsi="Arial" w:cs="Arial"/>
        </w:rPr>
      </w:pPr>
      <w:r w:rsidRPr="00773C66">
        <w:rPr>
          <w:rFonts w:ascii="Arial" w:hAnsi="Arial" w:cs="Arial"/>
        </w:rPr>
        <w:t xml:space="preserve">OS desenvolvedores deste projeto devem construir o protótipo funcional do dispositivo de medição e monitoramento do consumo de energia utilizando os seguintes componentes: </w:t>
      </w:r>
    </w:p>
    <w:p w:rsidR="006235F6" w:rsidRPr="00773C66" w:rsidRDefault="006235F6" w:rsidP="002A5172">
      <w:pPr>
        <w:pStyle w:val="PargrafodaLista1"/>
        <w:spacing w:before="40" w:after="0" w:line="360" w:lineRule="auto"/>
        <w:rPr>
          <w:rFonts w:ascii="Arial" w:hAnsi="Arial" w:cs="Arial"/>
          <w:sz w:val="10"/>
          <w:szCs w:val="10"/>
        </w:rPr>
      </w:pP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Kit Arduíno UNO-R3;</w:t>
      </w: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Sensor de Corrente ACS712;</w:t>
      </w: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Transformador de Corrente SCT013 - 30A - 1V;</w:t>
      </w: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 xml:space="preserve">Interface Shield Wi-Fi </w:t>
      </w:r>
      <w:r w:rsidR="00E600C3" w:rsidRPr="00773C66">
        <w:rPr>
          <w:rFonts w:ascii="Arial" w:hAnsi="Arial" w:cs="Arial"/>
        </w:rPr>
        <w:t>Arduíno</w:t>
      </w:r>
      <w:r w:rsidRPr="00773C66">
        <w:rPr>
          <w:rFonts w:ascii="Arial" w:hAnsi="Arial" w:cs="Arial"/>
        </w:rPr>
        <w:t xml:space="preserve"> ESP8266;</w:t>
      </w: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Roteador Wi-Fi com antena 9DBi;</w:t>
      </w:r>
    </w:p>
    <w:p w:rsidR="006235F6" w:rsidRPr="00773C6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Modem com acesso à Internet Banda Larga ou 3G;</w:t>
      </w:r>
    </w:p>
    <w:p w:rsidR="006235F6" w:rsidRDefault="006235F6" w:rsidP="002A5172">
      <w:pPr>
        <w:pStyle w:val="Sumrio1"/>
        <w:numPr>
          <w:ilvl w:val="0"/>
          <w:numId w:val="8"/>
        </w:numPr>
        <w:spacing w:before="40" w:after="0" w:line="360" w:lineRule="auto"/>
        <w:rPr>
          <w:rFonts w:ascii="Arial" w:hAnsi="Arial" w:cs="Arial"/>
        </w:rPr>
      </w:pPr>
      <w:r w:rsidRPr="00773C66">
        <w:rPr>
          <w:rFonts w:ascii="Arial" w:hAnsi="Arial" w:cs="Arial"/>
        </w:rPr>
        <w:t>Smartphone simples com 8GB de memória.</w:t>
      </w:r>
    </w:p>
    <w:p w:rsidR="002A5172" w:rsidRPr="002A5172" w:rsidRDefault="002A5172" w:rsidP="002A5172"/>
    <w:p w:rsidR="00C50B9A" w:rsidRPr="00773C66" w:rsidRDefault="00C50B9A" w:rsidP="002A5172">
      <w:pPr>
        <w:pStyle w:val="Ttulo2"/>
        <w:numPr>
          <w:ilvl w:val="0"/>
          <w:numId w:val="12"/>
        </w:numPr>
        <w:suppressAutoHyphens w:val="0"/>
        <w:spacing w:line="360" w:lineRule="auto"/>
        <w:ind w:left="284" w:hanging="284"/>
        <w:rPr>
          <w:rFonts w:ascii="Arial" w:hAnsi="Arial" w:cs="Arial"/>
          <w:b/>
          <w:color w:val="auto"/>
          <w:sz w:val="22"/>
          <w:szCs w:val="22"/>
        </w:rPr>
      </w:pPr>
      <w:bookmarkStart w:id="13" w:name="_Toc494223485"/>
      <w:r w:rsidRPr="00773C66">
        <w:rPr>
          <w:rFonts w:ascii="Arial" w:hAnsi="Arial" w:cs="Arial"/>
          <w:b/>
          <w:color w:val="auto"/>
          <w:sz w:val="22"/>
          <w:szCs w:val="22"/>
        </w:rPr>
        <w:t>DIAGRAMAS</w:t>
      </w:r>
      <w:r w:rsidR="00773C66">
        <w:rPr>
          <w:rFonts w:ascii="Arial" w:hAnsi="Arial" w:cs="Arial"/>
          <w:b/>
          <w:color w:val="auto"/>
          <w:sz w:val="22"/>
          <w:szCs w:val="22"/>
        </w:rPr>
        <w:t xml:space="preserve"> DE DESENVOLVIMENTO DO PROJETO</w:t>
      </w:r>
      <w:bookmarkEnd w:id="13"/>
    </w:p>
    <w:p w:rsidR="0066078D" w:rsidRPr="00773C66" w:rsidRDefault="0066078D" w:rsidP="0066078D">
      <w:pPr>
        <w:pStyle w:val="Ttulo3"/>
        <w:rPr>
          <w:rFonts w:ascii="Arial" w:hAnsi="Arial" w:cs="Arial"/>
        </w:rPr>
      </w:pPr>
      <w:bookmarkStart w:id="14" w:name="_Toc494223486"/>
      <w:r w:rsidRPr="00773C66">
        <w:rPr>
          <w:rFonts w:ascii="Arial" w:hAnsi="Arial" w:cs="Arial"/>
        </w:rPr>
        <w:t>7.1 Diagrama de Casos de Usos do Projeto</w:t>
      </w:r>
      <w:bookmarkEnd w:id="14"/>
    </w:p>
    <w:p w:rsidR="00C50B9A" w:rsidRPr="00773C66" w:rsidRDefault="006E4D45" w:rsidP="00C50B9A">
      <w:pPr>
        <w:rPr>
          <w:rFonts w:ascii="Arial" w:hAnsi="Arial" w:cs="Arial"/>
        </w:rPr>
      </w:pPr>
      <w:r w:rsidRPr="0043135B">
        <w:rPr>
          <w:noProof/>
        </w:rPr>
        <w:drawing>
          <wp:inline distT="0" distB="0" distL="0" distR="0">
            <wp:extent cx="5431155" cy="3977005"/>
            <wp:effectExtent l="0" t="0" r="0" b="0"/>
            <wp:docPr id="1" name="Imagem 1" descr="SIMCE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CE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1155" cy="3977005"/>
                    </a:xfrm>
                    <a:prstGeom prst="rect">
                      <a:avLst/>
                    </a:prstGeom>
                    <a:noFill/>
                    <a:ln>
                      <a:noFill/>
                    </a:ln>
                  </pic:spPr>
                </pic:pic>
              </a:graphicData>
            </a:graphic>
          </wp:inline>
        </w:drawing>
      </w:r>
    </w:p>
    <w:p w:rsidR="006235F6" w:rsidRPr="006A74A1" w:rsidRDefault="00C50B9A" w:rsidP="006A74A1">
      <w:pPr>
        <w:ind w:left="426"/>
        <w:jc w:val="center"/>
        <w:rPr>
          <w:rFonts w:ascii="Arial" w:hAnsi="Arial" w:cs="Arial"/>
          <w:i/>
        </w:rPr>
      </w:pPr>
      <w:r w:rsidRPr="00773C66">
        <w:rPr>
          <w:rFonts w:ascii="Arial" w:hAnsi="Arial" w:cs="Arial"/>
          <w:b/>
          <w:i/>
          <w:sz w:val="20"/>
          <w:szCs w:val="20"/>
          <w:lang w:val="pt-BR" w:eastAsia="ja-JP"/>
        </w:rPr>
        <w:t xml:space="preserve">Figura 01. </w:t>
      </w:r>
      <w:r w:rsidRPr="00773C66">
        <w:rPr>
          <w:rFonts w:ascii="Arial" w:hAnsi="Arial" w:cs="Arial"/>
          <w:b/>
          <w:i/>
          <w:sz w:val="20"/>
          <w:szCs w:val="20"/>
          <w:lang w:eastAsia="ja-JP"/>
        </w:rPr>
        <w:t>Diagrama de Caso de Uso</w:t>
      </w:r>
      <w:r w:rsidRPr="00773C66">
        <w:rPr>
          <w:rFonts w:ascii="Arial" w:hAnsi="Arial" w:cs="Arial"/>
          <w:b/>
          <w:i/>
          <w:sz w:val="20"/>
          <w:szCs w:val="20"/>
          <w:lang w:val="pt-BR" w:eastAsia="ja-JP"/>
        </w:rPr>
        <w:t>.</w:t>
      </w:r>
    </w:p>
    <w:p w:rsidR="006235F6" w:rsidRPr="00773C66" w:rsidRDefault="006235F6" w:rsidP="00D6049E">
      <w:pPr>
        <w:pStyle w:val="Ttulo2"/>
        <w:numPr>
          <w:ilvl w:val="0"/>
          <w:numId w:val="12"/>
        </w:numPr>
        <w:suppressAutoHyphens w:val="0"/>
        <w:spacing w:before="0" w:after="240" w:line="276" w:lineRule="auto"/>
        <w:ind w:left="284" w:hanging="284"/>
        <w:rPr>
          <w:rFonts w:ascii="Arial" w:hAnsi="Arial" w:cs="Arial"/>
        </w:rPr>
      </w:pPr>
      <w:bookmarkStart w:id="15" w:name="_Toc494223487"/>
      <w:r w:rsidRPr="00773C66">
        <w:rPr>
          <w:rFonts w:ascii="Arial" w:hAnsi="Arial" w:cs="Arial"/>
          <w:b/>
          <w:color w:val="000000"/>
          <w:sz w:val="22"/>
          <w:szCs w:val="24"/>
        </w:rPr>
        <w:t>FLUXO DE EVENTOS</w:t>
      </w:r>
      <w:r w:rsidR="00773C66" w:rsidRPr="00773C66">
        <w:rPr>
          <w:rFonts w:ascii="Arial" w:hAnsi="Arial" w:cs="Arial"/>
          <w:b/>
          <w:color w:val="000000"/>
          <w:sz w:val="22"/>
          <w:szCs w:val="24"/>
        </w:rPr>
        <w:t xml:space="preserve"> DO SISTEMA</w:t>
      </w:r>
      <w:bookmarkEnd w:id="15"/>
      <w:r w:rsidRPr="00773C66">
        <w:rPr>
          <w:rFonts w:ascii="Arial" w:hAnsi="Arial" w:cs="Arial"/>
          <w:b/>
          <w:color w:val="000000"/>
          <w:sz w:val="22"/>
          <w:szCs w:val="24"/>
        </w:rPr>
        <w:t xml:space="preserve"> </w:t>
      </w:r>
    </w:p>
    <w:p w:rsidR="006235F6" w:rsidRPr="00773C66" w:rsidRDefault="006235F6">
      <w:pPr>
        <w:pStyle w:val="PargrafodaLista"/>
        <w:keepNext/>
        <w:keepLines/>
        <w:numPr>
          <w:ilvl w:val="0"/>
          <w:numId w:val="9"/>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0"/>
          <w:numId w:val="9"/>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0"/>
          <w:numId w:val="9"/>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0"/>
          <w:numId w:val="9"/>
        </w:numPr>
        <w:spacing w:before="40" w:after="0"/>
        <w:rPr>
          <w:rFonts w:ascii="Arial" w:eastAsia="SimSun" w:hAnsi="Arial" w:cs="Arial"/>
          <w:b/>
          <w:vanish/>
          <w:color w:val="000000"/>
          <w:szCs w:val="24"/>
        </w:rPr>
      </w:pPr>
    </w:p>
    <w:p w:rsidR="006235F6" w:rsidRPr="00773C66" w:rsidRDefault="006235F6" w:rsidP="00D6049E">
      <w:pPr>
        <w:pStyle w:val="Ttulo3"/>
        <w:rPr>
          <w:rFonts w:ascii="Arial" w:hAnsi="Arial" w:cs="Arial"/>
        </w:rPr>
      </w:pPr>
      <w:r w:rsidRPr="00773C66">
        <w:rPr>
          <w:rFonts w:ascii="Arial" w:eastAsia="Arial" w:hAnsi="Arial" w:cs="Arial"/>
        </w:rPr>
        <w:t xml:space="preserve"> </w:t>
      </w:r>
      <w:bookmarkStart w:id="16" w:name="_Toc494223488"/>
      <w:r w:rsidRPr="00773C66">
        <w:rPr>
          <w:rFonts w:ascii="Arial" w:hAnsi="Arial" w:cs="Arial"/>
        </w:rPr>
        <w:t>Fluxo Principal</w:t>
      </w:r>
      <w:bookmarkEnd w:id="16"/>
      <w:r w:rsidRPr="00773C66">
        <w:rPr>
          <w:rFonts w:ascii="Arial" w:hAnsi="Arial" w:cs="Arial"/>
        </w:rPr>
        <w:t xml:space="preserve"> </w:t>
      </w:r>
    </w:p>
    <w:p w:rsidR="006235F6" w:rsidRPr="00773C66" w:rsidRDefault="006235F6" w:rsidP="00C278C7">
      <w:pPr>
        <w:jc w:val="both"/>
        <w:rPr>
          <w:rFonts w:ascii="Arial" w:hAnsi="Arial" w:cs="Arial"/>
          <w:b/>
          <w:color w:val="000000"/>
          <w:szCs w:val="24"/>
        </w:rPr>
      </w:pPr>
    </w:p>
    <w:p w:rsidR="006235F6" w:rsidRPr="00773C66" w:rsidRDefault="006235F6" w:rsidP="00C278C7">
      <w:pPr>
        <w:numPr>
          <w:ilvl w:val="2"/>
          <w:numId w:val="10"/>
        </w:numPr>
        <w:spacing w:after="0"/>
        <w:contextualSpacing/>
        <w:jc w:val="both"/>
        <w:rPr>
          <w:rFonts w:ascii="Arial" w:hAnsi="Arial" w:cs="Arial"/>
        </w:rPr>
      </w:pPr>
      <w:r w:rsidRPr="00773C66">
        <w:rPr>
          <w:rFonts w:ascii="Arial" w:hAnsi="Arial" w:cs="Arial"/>
        </w:rPr>
        <w:t>O Sistema exibe a tela principal para o cliente visualizar o consumo de energia elétrica em tempo real por ponto de consumo, ou seja, por tomada ou ramal de conexão elétrica.</w:t>
      </w:r>
    </w:p>
    <w:p w:rsidR="006235F6" w:rsidRPr="00773C66" w:rsidRDefault="006235F6" w:rsidP="00C278C7">
      <w:pPr>
        <w:numPr>
          <w:ilvl w:val="2"/>
          <w:numId w:val="10"/>
        </w:numPr>
        <w:spacing w:after="0"/>
        <w:contextualSpacing/>
        <w:jc w:val="both"/>
        <w:rPr>
          <w:rFonts w:ascii="Arial" w:hAnsi="Arial" w:cs="Arial"/>
        </w:rPr>
      </w:pPr>
      <w:r w:rsidRPr="00773C66">
        <w:rPr>
          <w:rFonts w:ascii="Arial" w:hAnsi="Arial" w:cs="Arial"/>
        </w:rPr>
        <w:t>O cliente seleciona na tela principal a opção da página contendo as informações do</w:t>
      </w:r>
      <w:r w:rsidR="00AD1735" w:rsidRPr="00773C66">
        <w:rPr>
          <w:rFonts w:ascii="Arial" w:hAnsi="Arial" w:cs="Arial"/>
        </w:rPr>
        <w:t xml:space="preserve"> </w:t>
      </w:r>
      <w:r w:rsidRPr="00773C66">
        <w:rPr>
          <w:rFonts w:ascii="Arial" w:hAnsi="Arial" w:cs="Arial"/>
        </w:rPr>
        <w:t>(s) ponto</w:t>
      </w:r>
      <w:r w:rsidR="00AD1735" w:rsidRPr="00773C66">
        <w:rPr>
          <w:rFonts w:ascii="Arial" w:hAnsi="Arial" w:cs="Arial"/>
        </w:rPr>
        <w:t xml:space="preserve"> </w:t>
      </w:r>
      <w:r w:rsidRPr="00773C66">
        <w:rPr>
          <w:rFonts w:ascii="Arial" w:hAnsi="Arial" w:cs="Arial"/>
        </w:rPr>
        <w:t>(s) de alto consumo exibido na tela principal.</w:t>
      </w:r>
    </w:p>
    <w:p w:rsidR="006235F6" w:rsidRPr="00773C66" w:rsidRDefault="006235F6" w:rsidP="00C278C7">
      <w:pPr>
        <w:numPr>
          <w:ilvl w:val="2"/>
          <w:numId w:val="10"/>
        </w:numPr>
        <w:spacing w:after="0"/>
        <w:contextualSpacing/>
        <w:jc w:val="both"/>
        <w:rPr>
          <w:rFonts w:ascii="Arial" w:hAnsi="Arial" w:cs="Arial"/>
        </w:rPr>
      </w:pPr>
      <w:r w:rsidRPr="00773C66">
        <w:rPr>
          <w:rFonts w:ascii="Arial" w:hAnsi="Arial" w:cs="Arial"/>
        </w:rPr>
        <w:t xml:space="preserve">O sistema redireciona o cliente para a página selecionada. </w:t>
      </w:r>
    </w:p>
    <w:p w:rsidR="006235F6" w:rsidRPr="00773C66" w:rsidRDefault="006235F6" w:rsidP="00C278C7">
      <w:pPr>
        <w:numPr>
          <w:ilvl w:val="2"/>
          <w:numId w:val="10"/>
        </w:numPr>
        <w:contextualSpacing/>
        <w:jc w:val="both"/>
        <w:rPr>
          <w:rFonts w:ascii="Arial" w:hAnsi="Arial" w:cs="Arial"/>
        </w:rPr>
      </w:pPr>
      <w:r w:rsidRPr="00773C66">
        <w:rPr>
          <w:rFonts w:ascii="Arial" w:hAnsi="Arial" w:cs="Arial"/>
        </w:rPr>
        <w:t>O cliente visualiza e monitora o ponto de consumo selecionado.</w:t>
      </w:r>
    </w:p>
    <w:p w:rsidR="006235F6" w:rsidRPr="00773C66" w:rsidRDefault="006235F6" w:rsidP="00C278C7">
      <w:pPr>
        <w:numPr>
          <w:ilvl w:val="2"/>
          <w:numId w:val="10"/>
        </w:numPr>
        <w:contextualSpacing/>
        <w:jc w:val="both"/>
        <w:rPr>
          <w:rFonts w:ascii="Arial" w:hAnsi="Arial" w:cs="Arial"/>
        </w:rPr>
      </w:pPr>
      <w:r w:rsidRPr="00773C66">
        <w:rPr>
          <w:rFonts w:ascii="Arial" w:hAnsi="Arial" w:cs="Arial"/>
        </w:rPr>
        <w:t>O cliente toma decisão sobre a ação para com o consumo no ponto monitorado.</w:t>
      </w:r>
    </w:p>
    <w:p w:rsidR="006235F6" w:rsidRPr="00773C66" w:rsidRDefault="006235F6" w:rsidP="00C278C7">
      <w:pPr>
        <w:numPr>
          <w:ilvl w:val="2"/>
          <w:numId w:val="10"/>
        </w:numPr>
        <w:contextualSpacing/>
        <w:jc w:val="both"/>
        <w:rPr>
          <w:rFonts w:ascii="Arial" w:hAnsi="Arial" w:cs="Arial"/>
        </w:rPr>
      </w:pPr>
      <w:r w:rsidRPr="00773C66">
        <w:rPr>
          <w:rFonts w:ascii="Arial" w:hAnsi="Arial" w:cs="Arial"/>
        </w:rPr>
        <w:t>O sistema registra as informações monitoradas e elabora o gráfico de consumo.</w:t>
      </w:r>
    </w:p>
    <w:p w:rsidR="006235F6" w:rsidRPr="00773C66" w:rsidRDefault="006235F6" w:rsidP="00C278C7">
      <w:pPr>
        <w:numPr>
          <w:ilvl w:val="2"/>
          <w:numId w:val="10"/>
        </w:numPr>
        <w:contextualSpacing/>
        <w:jc w:val="both"/>
        <w:rPr>
          <w:rFonts w:ascii="Arial" w:hAnsi="Arial" w:cs="Arial"/>
        </w:rPr>
      </w:pPr>
      <w:r w:rsidRPr="00773C66">
        <w:rPr>
          <w:rFonts w:ascii="Arial" w:hAnsi="Arial" w:cs="Arial"/>
        </w:rPr>
        <w:t>O sistema exibe em tela específica o gráfico de consumo pontual e geral.</w:t>
      </w:r>
    </w:p>
    <w:p w:rsidR="006235F6" w:rsidRDefault="006235F6" w:rsidP="00C278C7">
      <w:pPr>
        <w:numPr>
          <w:ilvl w:val="2"/>
          <w:numId w:val="10"/>
        </w:numPr>
        <w:contextualSpacing/>
        <w:jc w:val="both"/>
        <w:rPr>
          <w:rFonts w:ascii="Arial" w:hAnsi="Arial" w:cs="Arial"/>
        </w:rPr>
      </w:pPr>
      <w:r w:rsidRPr="00773C66">
        <w:rPr>
          <w:rFonts w:ascii="Arial" w:hAnsi="Arial" w:cs="Arial"/>
        </w:rPr>
        <w:t xml:space="preserve">O sistema exibe na tela principal os custos </w:t>
      </w:r>
      <w:r w:rsidR="00AD1735" w:rsidRPr="00773C66">
        <w:rPr>
          <w:rFonts w:ascii="Arial" w:hAnsi="Arial" w:cs="Arial"/>
        </w:rPr>
        <w:t>do (</w:t>
      </w:r>
      <w:r w:rsidRPr="00773C66">
        <w:rPr>
          <w:rFonts w:ascii="Arial" w:hAnsi="Arial" w:cs="Arial"/>
        </w:rPr>
        <w:t>s) consumo de energia.</w:t>
      </w:r>
    </w:p>
    <w:p w:rsidR="006A74A1" w:rsidRDefault="006A74A1" w:rsidP="006A74A1">
      <w:pPr>
        <w:contextualSpacing/>
        <w:jc w:val="both"/>
        <w:rPr>
          <w:rFonts w:ascii="Arial" w:hAnsi="Arial" w:cs="Arial"/>
        </w:rPr>
      </w:pPr>
    </w:p>
    <w:p w:rsidR="006235F6" w:rsidRPr="00773C66" w:rsidRDefault="006235F6">
      <w:pPr>
        <w:pStyle w:val="PargrafodaLista"/>
        <w:keepNext/>
        <w:keepLines/>
        <w:numPr>
          <w:ilvl w:val="0"/>
          <w:numId w:val="3"/>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0"/>
          <w:numId w:val="3"/>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0"/>
          <w:numId w:val="3"/>
        </w:numPr>
        <w:spacing w:before="40" w:after="0"/>
        <w:rPr>
          <w:rFonts w:ascii="Arial" w:eastAsia="SimSun" w:hAnsi="Arial" w:cs="Arial"/>
          <w:b/>
          <w:vanish/>
          <w:color w:val="000000"/>
          <w:szCs w:val="24"/>
        </w:rPr>
      </w:pPr>
    </w:p>
    <w:p w:rsidR="006235F6" w:rsidRPr="00773C66" w:rsidRDefault="006235F6">
      <w:pPr>
        <w:pStyle w:val="PargrafodaLista"/>
        <w:keepNext/>
        <w:keepLines/>
        <w:numPr>
          <w:ilvl w:val="1"/>
          <w:numId w:val="3"/>
        </w:numPr>
        <w:spacing w:before="40" w:after="0"/>
        <w:rPr>
          <w:rFonts w:ascii="Arial" w:eastAsia="SimSun" w:hAnsi="Arial" w:cs="Arial"/>
          <w:b/>
          <w:vanish/>
          <w:color w:val="000000"/>
          <w:szCs w:val="24"/>
        </w:rPr>
      </w:pPr>
    </w:p>
    <w:p w:rsidR="006235F6" w:rsidRPr="00773C66" w:rsidRDefault="006235F6" w:rsidP="00D6049E">
      <w:pPr>
        <w:pStyle w:val="Ttulo3"/>
        <w:rPr>
          <w:rFonts w:ascii="Arial" w:hAnsi="Arial" w:cs="Arial"/>
        </w:rPr>
      </w:pPr>
      <w:r w:rsidRPr="00773C66">
        <w:rPr>
          <w:rFonts w:ascii="Arial" w:eastAsia="Arial" w:hAnsi="Arial" w:cs="Arial"/>
        </w:rPr>
        <w:t xml:space="preserve"> </w:t>
      </w:r>
      <w:bookmarkStart w:id="17" w:name="_Toc494223489"/>
      <w:r w:rsidRPr="00773C66">
        <w:rPr>
          <w:rFonts w:ascii="Arial" w:hAnsi="Arial" w:cs="Arial"/>
        </w:rPr>
        <w:t>Fluxos Alternativos</w:t>
      </w:r>
      <w:bookmarkEnd w:id="17"/>
      <w:r w:rsidRPr="00773C66">
        <w:rPr>
          <w:rFonts w:ascii="Arial" w:hAnsi="Arial" w:cs="Arial"/>
        </w:rPr>
        <w:t xml:space="preserve"> </w:t>
      </w:r>
    </w:p>
    <w:p w:rsidR="006235F6" w:rsidRPr="00773C66" w:rsidRDefault="006235F6">
      <w:pPr>
        <w:ind w:left="708"/>
        <w:rPr>
          <w:rFonts w:ascii="Arial" w:hAnsi="Arial" w:cs="Arial"/>
          <w:b/>
          <w:color w:val="000000"/>
          <w:szCs w:val="24"/>
        </w:rPr>
      </w:pPr>
    </w:p>
    <w:p w:rsidR="006235F6" w:rsidRPr="00773C66" w:rsidRDefault="006235F6" w:rsidP="0011671F">
      <w:pPr>
        <w:pStyle w:val="SemEspaamento"/>
        <w:rPr>
          <w:rFonts w:ascii="Arial" w:hAnsi="Arial" w:cs="Arial"/>
        </w:rPr>
      </w:pPr>
      <w:r w:rsidRPr="00773C66">
        <w:rPr>
          <w:rFonts w:ascii="Arial" w:hAnsi="Arial" w:cs="Arial"/>
        </w:rPr>
        <w:t>A1.</w:t>
      </w:r>
      <w:r w:rsidRPr="00773C66">
        <w:rPr>
          <w:rFonts w:ascii="Arial" w:hAnsi="Arial" w:cs="Arial"/>
        </w:rPr>
        <w:tab/>
        <w:t>Alteração de ponto de monitoramento.</w:t>
      </w:r>
    </w:p>
    <w:p w:rsidR="006235F6" w:rsidRPr="00773C66" w:rsidRDefault="006235F6" w:rsidP="00C041B5">
      <w:pPr>
        <w:jc w:val="both"/>
        <w:rPr>
          <w:rFonts w:ascii="Arial" w:hAnsi="Arial" w:cs="Arial"/>
        </w:rPr>
      </w:pP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cliente altera o ponto de conexão do dispositivo para monitoramento de outro ponto de consumo</w:t>
      </w:r>
      <w:r w:rsidRPr="00773C66">
        <w:rPr>
          <w:rFonts w:ascii="Arial" w:hAnsi="Arial" w:cs="Arial"/>
          <w:b/>
        </w:rPr>
        <w:t>.</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sistema detecta a desconexão do ponto anterior e a conexão com o novo ponto.</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sistema exibe a janela para identificação do novo ponto e aguarda a inserção dos dados pelo cliente.</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cliente preenche os campos com os dados solicitados.</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cliente seleciona a opção “Salvar”.</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sistema verifica se as informações já estão cadastradas na base de dados.</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sistema insere as novas informações na base de dados.</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sistema exibe a mensagem do novo ponto cadastrado, ou caso já exista, exibe a mensagem de [PONTO JÁ EXISTENTE].</w:t>
      </w:r>
    </w:p>
    <w:p w:rsidR="006235F6" w:rsidRPr="00773C66" w:rsidRDefault="006235F6" w:rsidP="00C041B5">
      <w:pPr>
        <w:numPr>
          <w:ilvl w:val="2"/>
          <w:numId w:val="5"/>
        </w:numPr>
        <w:spacing w:after="0"/>
        <w:contextualSpacing/>
        <w:jc w:val="both"/>
        <w:rPr>
          <w:rFonts w:ascii="Arial" w:hAnsi="Arial" w:cs="Arial"/>
        </w:rPr>
      </w:pPr>
      <w:r w:rsidRPr="00773C66">
        <w:rPr>
          <w:rFonts w:ascii="Arial" w:hAnsi="Arial" w:cs="Arial"/>
        </w:rPr>
        <w:t>O caso de uso é redirecionado para o passo [P3] do fluxo principal ou retorna para o passo [P1] tamb</w:t>
      </w:r>
      <w:r w:rsidR="00412FD6">
        <w:rPr>
          <w:rFonts w:ascii="Arial" w:hAnsi="Arial" w:cs="Arial"/>
        </w:rPr>
        <w:t>ém do fluxo principal do UC06</w:t>
      </w:r>
    </w:p>
    <w:p w:rsidR="006235F6" w:rsidRPr="00773C66" w:rsidRDefault="006235F6">
      <w:pPr>
        <w:spacing w:after="0"/>
        <w:ind w:left="1224"/>
        <w:contextualSpacing/>
        <w:rPr>
          <w:rFonts w:ascii="Arial" w:hAnsi="Arial" w:cs="Arial"/>
        </w:rPr>
      </w:pPr>
    </w:p>
    <w:p w:rsidR="006235F6" w:rsidRPr="00773C66" w:rsidRDefault="006235F6" w:rsidP="00D6049E">
      <w:pPr>
        <w:pStyle w:val="Ttulo3"/>
        <w:rPr>
          <w:rFonts w:ascii="Arial" w:hAnsi="Arial" w:cs="Arial"/>
        </w:rPr>
      </w:pPr>
      <w:r w:rsidRPr="00773C66">
        <w:rPr>
          <w:rFonts w:ascii="Arial" w:eastAsia="Arial" w:hAnsi="Arial" w:cs="Arial"/>
        </w:rPr>
        <w:t xml:space="preserve"> </w:t>
      </w:r>
      <w:bookmarkStart w:id="18" w:name="_Toc494223490"/>
      <w:r w:rsidRPr="00773C66">
        <w:rPr>
          <w:rFonts w:ascii="Arial" w:hAnsi="Arial" w:cs="Arial"/>
        </w:rPr>
        <w:t>Fluxos de Exceção</w:t>
      </w:r>
      <w:bookmarkEnd w:id="18"/>
    </w:p>
    <w:p w:rsidR="006235F6" w:rsidRPr="00773C66" w:rsidRDefault="006235F6">
      <w:pPr>
        <w:rPr>
          <w:rFonts w:ascii="Arial" w:hAnsi="Arial" w:cs="Arial"/>
          <w:b/>
          <w:color w:val="000000"/>
          <w:szCs w:val="24"/>
        </w:rPr>
      </w:pPr>
    </w:p>
    <w:p w:rsidR="006235F6" w:rsidRPr="00773C66" w:rsidRDefault="006235F6">
      <w:pPr>
        <w:pStyle w:val="PargrafodaLista1"/>
        <w:numPr>
          <w:ilvl w:val="0"/>
          <w:numId w:val="11"/>
        </w:numPr>
        <w:ind w:left="800"/>
        <w:rPr>
          <w:rFonts w:ascii="Arial" w:hAnsi="Arial" w:cs="Arial"/>
        </w:rPr>
      </w:pPr>
      <w:r w:rsidRPr="00773C66">
        <w:rPr>
          <w:rFonts w:ascii="Arial" w:hAnsi="Arial" w:cs="Arial"/>
          <w:b/>
        </w:rPr>
        <w:t>Falha na base de dados</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sistema disponibiliza a mensagem de erro [ERROR DATA BASE].</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caso de uso retorna ao passo [P3] do fluxo alternativo [A1], ou retorna ao passo [P1] do fluxo principal.</w:t>
      </w:r>
    </w:p>
    <w:p w:rsidR="006235F6" w:rsidRPr="00773C66" w:rsidRDefault="006235F6">
      <w:pPr>
        <w:pStyle w:val="PargrafodaLista1"/>
        <w:ind w:left="440"/>
        <w:rPr>
          <w:rFonts w:ascii="Arial" w:hAnsi="Arial" w:cs="Arial"/>
          <w:b/>
        </w:rPr>
      </w:pPr>
    </w:p>
    <w:p w:rsidR="006235F6" w:rsidRPr="00773C66" w:rsidRDefault="006235F6">
      <w:pPr>
        <w:pStyle w:val="PargrafodaLista1"/>
        <w:numPr>
          <w:ilvl w:val="0"/>
          <w:numId w:val="11"/>
        </w:numPr>
        <w:ind w:left="800"/>
        <w:rPr>
          <w:rFonts w:ascii="Arial" w:hAnsi="Arial" w:cs="Arial"/>
        </w:rPr>
      </w:pPr>
      <w:r w:rsidRPr="00773C66">
        <w:rPr>
          <w:rFonts w:ascii="Arial" w:hAnsi="Arial" w:cs="Arial"/>
          <w:b/>
        </w:rPr>
        <w:t>Nenhum resultado encontrado</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sistema disponibiliza a mensagem de erro [RESULTADO NÃO ENCONTRADO].</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caso de uso é encerrado.</w:t>
      </w:r>
    </w:p>
    <w:p w:rsidR="006235F6" w:rsidRPr="00773C66" w:rsidRDefault="006235F6">
      <w:pPr>
        <w:pStyle w:val="PargrafodaLista1"/>
        <w:ind w:left="440"/>
        <w:rPr>
          <w:rFonts w:ascii="Arial" w:hAnsi="Arial" w:cs="Arial"/>
        </w:rPr>
      </w:pPr>
    </w:p>
    <w:p w:rsidR="006235F6" w:rsidRPr="00773C66" w:rsidRDefault="006235F6">
      <w:pPr>
        <w:pStyle w:val="PargrafodaLista1"/>
        <w:numPr>
          <w:ilvl w:val="0"/>
          <w:numId w:val="11"/>
        </w:numPr>
        <w:ind w:left="800"/>
        <w:rPr>
          <w:rFonts w:ascii="Arial" w:hAnsi="Arial" w:cs="Arial"/>
        </w:rPr>
      </w:pPr>
      <w:r w:rsidRPr="00773C66">
        <w:rPr>
          <w:rFonts w:ascii="Arial" w:hAnsi="Arial" w:cs="Arial"/>
          <w:b/>
        </w:rPr>
        <w:t>Informações já cadastradas no sistema</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sistema disponibiliza a mensagem de erro [PONTO JÁ EXISTENTE].</w:t>
      </w:r>
    </w:p>
    <w:p w:rsidR="006235F6" w:rsidRPr="00773C66" w:rsidRDefault="006235F6" w:rsidP="00510028">
      <w:pPr>
        <w:numPr>
          <w:ilvl w:val="2"/>
          <w:numId w:val="6"/>
        </w:numPr>
        <w:spacing w:after="0"/>
        <w:contextualSpacing/>
        <w:jc w:val="both"/>
        <w:rPr>
          <w:rFonts w:ascii="Arial" w:hAnsi="Arial" w:cs="Arial"/>
        </w:rPr>
      </w:pPr>
      <w:r w:rsidRPr="00773C66">
        <w:rPr>
          <w:rFonts w:ascii="Arial" w:hAnsi="Arial" w:cs="Arial"/>
        </w:rPr>
        <w:t>O caso de uso retorna ao passo [P1] do fluxo principal.</w:t>
      </w:r>
    </w:p>
    <w:p w:rsidR="006235F6" w:rsidRPr="00773C66" w:rsidRDefault="006235F6">
      <w:pPr>
        <w:spacing w:after="0"/>
        <w:ind w:left="792"/>
        <w:contextualSpacing/>
        <w:rPr>
          <w:rFonts w:ascii="Arial" w:hAnsi="Arial" w:cs="Arial"/>
        </w:rPr>
      </w:pPr>
    </w:p>
    <w:p w:rsidR="006235F6" w:rsidRPr="00773C66" w:rsidRDefault="006235F6">
      <w:pPr>
        <w:spacing w:after="0"/>
        <w:ind w:left="792"/>
        <w:contextualSpacing/>
        <w:rPr>
          <w:rFonts w:ascii="Arial" w:hAnsi="Arial" w:cs="Arial"/>
        </w:rPr>
      </w:pPr>
    </w:p>
    <w:p w:rsidR="006235F6" w:rsidRPr="00773C66" w:rsidRDefault="006235F6">
      <w:pPr>
        <w:spacing w:after="0"/>
        <w:ind w:left="792"/>
        <w:contextualSpacing/>
        <w:rPr>
          <w:rFonts w:ascii="Arial" w:hAnsi="Arial" w:cs="Arial"/>
        </w:rPr>
      </w:pPr>
    </w:p>
    <w:p w:rsidR="006235F6" w:rsidRPr="00773C66" w:rsidRDefault="006235F6">
      <w:pPr>
        <w:spacing w:after="0"/>
        <w:ind w:left="792"/>
        <w:contextualSpacing/>
        <w:rPr>
          <w:rFonts w:ascii="Arial" w:hAnsi="Arial" w:cs="Arial"/>
        </w:rPr>
      </w:pPr>
    </w:p>
    <w:p w:rsidR="006235F6" w:rsidRPr="00773C66" w:rsidRDefault="006235F6">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pPr>
        <w:spacing w:after="0"/>
        <w:ind w:left="792"/>
        <w:contextualSpacing/>
        <w:rPr>
          <w:rFonts w:ascii="Arial" w:hAnsi="Arial" w:cs="Arial"/>
        </w:rPr>
      </w:pPr>
    </w:p>
    <w:p w:rsidR="00D6049E" w:rsidRPr="00773C66" w:rsidRDefault="00D6049E" w:rsidP="00D6049E">
      <w:pPr>
        <w:pStyle w:val="Ttulo2"/>
        <w:numPr>
          <w:ilvl w:val="0"/>
          <w:numId w:val="12"/>
        </w:numPr>
        <w:suppressAutoHyphens w:val="0"/>
        <w:spacing w:before="0" w:after="240" w:line="276" w:lineRule="auto"/>
        <w:ind w:left="284" w:hanging="284"/>
        <w:rPr>
          <w:rFonts w:ascii="Arial" w:hAnsi="Arial" w:cs="Arial"/>
          <w:b/>
          <w:color w:val="auto"/>
          <w:sz w:val="22"/>
          <w:szCs w:val="22"/>
        </w:rPr>
      </w:pPr>
      <w:bookmarkStart w:id="19" w:name="_Toc494223491"/>
      <w:r w:rsidRPr="00773C66">
        <w:rPr>
          <w:rFonts w:ascii="Arial" w:hAnsi="Arial" w:cs="Arial"/>
          <w:b/>
          <w:color w:val="auto"/>
          <w:sz w:val="22"/>
          <w:szCs w:val="22"/>
        </w:rPr>
        <w:t>ESTRUTURA ANALITICA DO PROJETO</w:t>
      </w:r>
      <w:bookmarkEnd w:id="19"/>
    </w:p>
    <w:p w:rsidR="009A084D" w:rsidRPr="00773C66" w:rsidRDefault="006E4D45" w:rsidP="009A084D">
      <w:pPr>
        <w:rPr>
          <w:rFonts w:ascii="Arial" w:hAnsi="Arial" w:cs="Arial"/>
        </w:rPr>
      </w:pPr>
      <w:r w:rsidRPr="00773C66">
        <w:rPr>
          <w:rFonts w:ascii="Arial" w:hAnsi="Arial" w:cs="Arial"/>
          <w:noProof/>
        </w:rPr>
        <w:drawing>
          <wp:inline distT="0" distB="0" distL="0" distR="0">
            <wp:extent cx="5396865" cy="4712970"/>
            <wp:effectExtent l="0" t="0" r="0" b="0"/>
            <wp:docPr id="2" name="Imagem 2" descr="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865" cy="4712970"/>
                    </a:xfrm>
                    <a:prstGeom prst="rect">
                      <a:avLst/>
                    </a:prstGeom>
                    <a:noFill/>
                    <a:ln>
                      <a:noFill/>
                    </a:ln>
                  </pic:spPr>
                </pic:pic>
              </a:graphicData>
            </a:graphic>
          </wp:inline>
        </w:drawing>
      </w:r>
    </w:p>
    <w:p w:rsidR="009A084D" w:rsidRDefault="009A084D" w:rsidP="009A084D">
      <w:pPr>
        <w:ind w:left="426"/>
        <w:jc w:val="center"/>
        <w:rPr>
          <w:rFonts w:ascii="Arial" w:hAnsi="Arial" w:cs="Arial"/>
          <w:b/>
          <w:i/>
          <w:sz w:val="20"/>
          <w:szCs w:val="20"/>
          <w:lang w:eastAsia="ja-JP"/>
        </w:rPr>
      </w:pPr>
      <w:r w:rsidRPr="00773C66">
        <w:rPr>
          <w:rFonts w:ascii="Arial" w:hAnsi="Arial" w:cs="Arial"/>
          <w:b/>
          <w:i/>
          <w:sz w:val="20"/>
          <w:szCs w:val="20"/>
          <w:lang w:val="pt-BR" w:eastAsia="ja-JP"/>
        </w:rPr>
        <w:t xml:space="preserve">Figura 02. </w:t>
      </w:r>
      <w:r w:rsidRPr="00773C66">
        <w:rPr>
          <w:rFonts w:ascii="Arial" w:hAnsi="Arial" w:cs="Arial"/>
          <w:b/>
          <w:i/>
          <w:sz w:val="20"/>
          <w:szCs w:val="20"/>
          <w:lang w:eastAsia="ja-JP"/>
        </w:rPr>
        <w:t>Estrutura Analítica do Projeto</w:t>
      </w:r>
      <w:r w:rsidRPr="00773C66">
        <w:rPr>
          <w:rFonts w:ascii="Arial" w:hAnsi="Arial" w:cs="Arial"/>
          <w:b/>
          <w:i/>
          <w:sz w:val="20"/>
          <w:szCs w:val="20"/>
          <w:lang w:val="pt-BR" w:eastAsia="ja-JP"/>
        </w:rPr>
        <w:t>.</w:t>
      </w:r>
    </w:p>
    <w:p w:rsidR="006A74A1" w:rsidRPr="006A74A1" w:rsidRDefault="006A74A1" w:rsidP="009A084D">
      <w:pPr>
        <w:ind w:left="426"/>
        <w:jc w:val="center"/>
        <w:rPr>
          <w:rFonts w:ascii="Arial" w:hAnsi="Arial" w:cs="Arial"/>
          <w:b/>
          <w:i/>
          <w:sz w:val="20"/>
          <w:szCs w:val="20"/>
          <w:lang w:eastAsia="ja-JP"/>
        </w:rPr>
      </w:pPr>
    </w:p>
    <w:p w:rsidR="006235F6" w:rsidRPr="00773C66" w:rsidRDefault="006235F6" w:rsidP="00ED6CD3">
      <w:pPr>
        <w:pStyle w:val="Ttulo2"/>
        <w:numPr>
          <w:ilvl w:val="0"/>
          <w:numId w:val="12"/>
        </w:numPr>
        <w:suppressAutoHyphens w:val="0"/>
        <w:spacing w:before="0" w:after="240" w:line="276" w:lineRule="auto"/>
        <w:ind w:left="284" w:hanging="284"/>
        <w:rPr>
          <w:rFonts w:ascii="Arial" w:hAnsi="Arial" w:cs="Arial"/>
        </w:rPr>
      </w:pPr>
      <w:bookmarkStart w:id="20" w:name="_Toc494223492"/>
      <w:r w:rsidRPr="00773C66">
        <w:rPr>
          <w:rFonts w:ascii="Arial" w:hAnsi="Arial" w:cs="Arial"/>
          <w:b/>
          <w:color w:val="000000"/>
          <w:sz w:val="22"/>
          <w:szCs w:val="24"/>
        </w:rPr>
        <w:t>PROTÓTIPOS</w:t>
      </w:r>
      <w:bookmarkEnd w:id="20"/>
    </w:p>
    <w:p w:rsidR="006235F6" w:rsidRPr="00773C66" w:rsidRDefault="006235F6">
      <w:pPr>
        <w:rPr>
          <w:rFonts w:ascii="Arial" w:hAnsi="Arial" w:cs="Arial"/>
          <w:b/>
          <w:vanish/>
          <w:color w:val="000000"/>
          <w:szCs w:val="24"/>
        </w:rPr>
      </w:pPr>
    </w:p>
    <w:p w:rsidR="006235F6" w:rsidRPr="00773C66" w:rsidRDefault="006E4D45">
      <w:pPr>
        <w:ind w:left="426"/>
        <w:jc w:val="center"/>
        <w:rPr>
          <w:rFonts w:ascii="Arial" w:hAnsi="Arial" w:cs="Arial"/>
        </w:rPr>
      </w:pPr>
      <w:r w:rsidRPr="00773C66">
        <w:rPr>
          <w:rFonts w:ascii="Arial" w:hAnsi="Arial" w:cs="Arial"/>
          <w:noProof/>
          <w:lang w:val="pt-BR" w:eastAsia="ja-JP"/>
        </w:rPr>
        <w:drawing>
          <wp:inline distT="0" distB="0" distL="0" distR="0">
            <wp:extent cx="4424045" cy="29698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4729" t="4193" r="4900" b="5095"/>
                    <a:stretch>
                      <a:fillRect/>
                    </a:stretch>
                  </pic:blipFill>
                  <pic:spPr bwMode="auto">
                    <a:xfrm>
                      <a:off x="0" y="0"/>
                      <a:ext cx="4424045" cy="2969895"/>
                    </a:xfrm>
                    <a:prstGeom prst="rect">
                      <a:avLst/>
                    </a:prstGeom>
                    <a:solidFill>
                      <a:srgbClr val="FFFFFF"/>
                    </a:solidFill>
                    <a:ln>
                      <a:noFill/>
                    </a:ln>
                  </pic:spPr>
                </pic:pic>
              </a:graphicData>
            </a:graphic>
          </wp:inline>
        </w:drawing>
      </w:r>
    </w:p>
    <w:p w:rsidR="006235F6" w:rsidRPr="00773C66" w:rsidRDefault="009A084D">
      <w:pPr>
        <w:pStyle w:val="Legenda"/>
        <w:rPr>
          <w:rFonts w:ascii="Arial" w:hAnsi="Arial" w:cs="Arial"/>
          <w:i/>
        </w:rPr>
      </w:pPr>
      <w:r w:rsidRPr="00773C66">
        <w:rPr>
          <w:rFonts w:ascii="Arial" w:hAnsi="Arial" w:cs="Arial"/>
          <w:i/>
        </w:rPr>
        <w:t>Figura 03</w:t>
      </w:r>
      <w:r w:rsidR="006235F6" w:rsidRPr="00773C66">
        <w:rPr>
          <w:rFonts w:ascii="Arial" w:hAnsi="Arial" w:cs="Arial"/>
          <w:i/>
        </w:rPr>
        <w:t>. Componentes eletrônicos do dispositivo SIMCEEL</w:t>
      </w:r>
    </w:p>
    <w:p w:rsidR="00B57067" w:rsidRPr="00773C66" w:rsidRDefault="00B57067" w:rsidP="00B57067">
      <w:pPr>
        <w:rPr>
          <w:rFonts w:ascii="Arial" w:hAnsi="Arial" w:cs="Arial"/>
          <w:lang w:val="pt-BR" w:eastAsia="ja-JP"/>
        </w:rPr>
      </w:pPr>
    </w:p>
    <w:p w:rsidR="006235F6" w:rsidRPr="00773C66" w:rsidRDefault="006235F6">
      <w:pPr>
        <w:rPr>
          <w:rFonts w:ascii="Arial" w:hAnsi="Arial" w:cs="Arial"/>
          <w:lang w:eastAsia="pt-BR"/>
        </w:rPr>
      </w:pPr>
    </w:p>
    <w:p w:rsidR="006235F6" w:rsidRPr="00773C66" w:rsidRDefault="006E4D45">
      <w:pPr>
        <w:ind w:left="426"/>
        <w:jc w:val="center"/>
        <w:rPr>
          <w:rFonts w:ascii="Arial" w:hAnsi="Arial" w:cs="Arial"/>
          <w:b/>
          <w:sz w:val="20"/>
          <w:szCs w:val="20"/>
          <w:lang w:val="pt-BR" w:eastAsia="ja-JP"/>
        </w:rPr>
      </w:pPr>
      <w:r w:rsidRPr="00773C66">
        <w:rPr>
          <w:rFonts w:ascii="Arial" w:hAnsi="Arial" w:cs="Arial"/>
          <w:noProof/>
          <w:lang w:val="pt-BR" w:eastAsia="ja-JP"/>
        </w:rPr>
        <w:drawing>
          <wp:inline distT="0" distB="0" distL="0" distR="0">
            <wp:extent cx="5388610" cy="2602865"/>
            <wp:effectExtent l="0" t="0" r="0" b="0"/>
            <wp:docPr id="4" name="Imagem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8610" cy="2602865"/>
                    </a:xfrm>
                    <a:prstGeom prst="rect">
                      <a:avLst/>
                    </a:prstGeom>
                    <a:noFill/>
                    <a:ln>
                      <a:noFill/>
                    </a:ln>
                  </pic:spPr>
                </pic:pic>
              </a:graphicData>
            </a:graphic>
          </wp:inline>
        </w:drawing>
      </w:r>
    </w:p>
    <w:p w:rsidR="006235F6" w:rsidRPr="00773C66" w:rsidRDefault="009A084D">
      <w:pPr>
        <w:ind w:left="426"/>
        <w:jc w:val="center"/>
        <w:rPr>
          <w:rFonts w:ascii="Arial" w:hAnsi="Arial" w:cs="Arial"/>
          <w:b/>
          <w:i/>
          <w:sz w:val="20"/>
          <w:szCs w:val="20"/>
          <w:lang w:val="pt-BR" w:eastAsia="ja-JP"/>
        </w:rPr>
      </w:pPr>
      <w:r w:rsidRPr="00773C66">
        <w:rPr>
          <w:rFonts w:ascii="Arial" w:hAnsi="Arial" w:cs="Arial"/>
          <w:b/>
          <w:i/>
          <w:sz w:val="20"/>
          <w:szCs w:val="20"/>
          <w:lang w:val="pt-BR" w:eastAsia="ja-JP"/>
        </w:rPr>
        <w:t>Figura 04</w:t>
      </w:r>
      <w:r w:rsidR="006235F6" w:rsidRPr="00773C66">
        <w:rPr>
          <w:rFonts w:ascii="Arial" w:hAnsi="Arial" w:cs="Arial"/>
          <w:b/>
          <w:i/>
          <w:sz w:val="20"/>
          <w:szCs w:val="20"/>
          <w:lang w:val="pt-BR" w:eastAsia="ja-JP"/>
        </w:rPr>
        <w:t xml:space="preserve">. </w:t>
      </w:r>
      <w:r w:rsidR="00EB5638" w:rsidRPr="00773C66">
        <w:rPr>
          <w:rFonts w:ascii="Arial" w:hAnsi="Arial" w:cs="Arial"/>
          <w:b/>
          <w:i/>
          <w:sz w:val="20"/>
          <w:szCs w:val="20"/>
          <w:lang w:val="pt-BR" w:eastAsia="ja-JP"/>
        </w:rPr>
        <w:t>Tela principal de acesso ao sistema.</w:t>
      </w:r>
    </w:p>
    <w:p w:rsidR="009A084D" w:rsidRPr="00773C66" w:rsidRDefault="009A084D">
      <w:pPr>
        <w:ind w:left="426"/>
        <w:jc w:val="center"/>
        <w:rPr>
          <w:rFonts w:ascii="Arial" w:hAnsi="Arial" w:cs="Arial"/>
          <w:b/>
          <w:i/>
          <w:sz w:val="20"/>
          <w:szCs w:val="20"/>
          <w:lang w:val="pt-BR" w:eastAsia="ja-JP"/>
        </w:rPr>
      </w:pPr>
    </w:p>
    <w:p w:rsidR="009A084D" w:rsidRPr="00773C66" w:rsidRDefault="009A084D">
      <w:pPr>
        <w:ind w:left="426"/>
        <w:jc w:val="center"/>
        <w:rPr>
          <w:rFonts w:ascii="Arial" w:hAnsi="Arial" w:cs="Arial"/>
          <w:i/>
          <w:u w:val="single"/>
        </w:rPr>
      </w:pPr>
    </w:p>
    <w:p w:rsidR="006235F6" w:rsidRPr="00773C66" w:rsidRDefault="006E4D45">
      <w:pPr>
        <w:ind w:left="426"/>
        <w:jc w:val="center"/>
        <w:rPr>
          <w:rFonts w:ascii="Arial" w:hAnsi="Arial" w:cs="Arial"/>
          <w:b/>
          <w:sz w:val="20"/>
          <w:szCs w:val="20"/>
          <w:lang w:val="pt-BR" w:eastAsia="ja-JP"/>
        </w:rPr>
      </w:pPr>
      <w:r w:rsidRPr="00773C66">
        <w:rPr>
          <w:rFonts w:ascii="Arial" w:hAnsi="Arial" w:cs="Arial"/>
          <w:b/>
          <w:noProof/>
          <w:sz w:val="20"/>
          <w:szCs w:val="20"/>
          <w:lang w:val="pt-BR" w:eastAsia="ja-JP"/>
        </w:rPr>
        <w:drawing>
          <wp:inline distT="0" distB="0" distL="0" distR="0">
            <wp:extent cx="5390515" cy="2431415"/>
            <wp:effectExtent l="0" t="0" r="0" b="0"/>
            <wp:docPr id="5" name="Imagem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2431415"/>
                    </a:xfrm>
                    <a:prstGeom prst="rect">
                      <a:avLst/>
                    </a:prstGeom>
                    <a:noFill/>
                    <a:ln>
                      <a:noFill/>
                    </a:ln>
                  </pic:spPr>
                </pic:pic>
              </a:graphicData>
            </a:graphic>
          </wp:inline>
        </w:drawing>
      </w:r>
    </w:p>
    <w:p w:rsidR="009A084D" w:rsidRPr="00773C66" w:rsidRDefault="009A084D" w:rsidP="009A084D">
      <w:pPr>
        <w:ind w:left="426"/>
        <w:jc w:val="center"/>
        <w:rPr>
          <w:rFonts w:ascii="Arial" w:hAnsi="Arial" w:cs="Arial"/>
          <w:b/>
          <w:i/>
          <w:sz w:val="20"/>
          <w:szCs w:val="20"/>
          <w:lang w:val="pt-BR" w:eastAsia="ja-JP"/>
        </w:rPr>
      </w:pPr>
      <w:r w:rsidRPr="00773C66">
        <w:rPr>
          <w:rFonts w:ascii="Arial" w:hAnsi="Arial" w:cs="Arial"/>
          <w:b/>
          <w:i/>
          <w:sz w:val="20"/>
          <w:szCs w:val="20"/>
          <w:lang w:val="pt-BR" w:eastAsia="ja-JP"/>
        </w:rPr>
        <w:t>Figura 05</w:t>
      </w:r>
      <w:r w:rsidR="006235F6" w:rsidRPr="00773C66">
        <w:rPr>
          <w:rFonts w:ascii="Arial" w:hAnsi="Arial" w:cs="Arial"/>
          <w:b/>
          <w:i/>
          <w:sz w:val="20"/>
          <w:szCs w:val="20"/>
          <w:lang w:val="pt-BR" w:eastAsia="ja-JP"/>
        </w:rPr>
        <w:t xml:space="preserve">. Tela </w:t>
      </w:r>
      <w:r w:rsidR="00EB5638" w:rsidRPr="00773C66">
        <w:rPr>
          <w:rFonts w:ascii="Arial" w:hAnsi="Arial" w:cs="Arial"/>
          <w:b/>
          <w:i/>
          <w:sz w:val="20"/>
          <w:szCs w:val="20"/>
          <w:lang w:eastAsia="ja-JP"/>
        </w:rPr>
        <w:t>de monitoramento de consumo total</w:t>
      </w:r>
      <w:r w:rsidRPr="00773C66">
        <w:rPr>
          <w:rFonts w:ascii="Arial" w:hAnsi="Arial" w:cs="Arial"/>
          <w:b/>
          <w:i/>
          <w:sz w:val="20"/>
          <w:szCs w:val="20"/>
          <w:lang w:val="pt-BR" w:eastAsia="ja-JP"/>
        </w:rPr>
        <w:t>.</w:t>
      </w:r>
    </w:p>
    <w:p w:rsidR="00CA0D18" w:rsidRPr="00773C66" w:rsidRDefault="00CA0D18" w:rsidP="009A084D">
      <w:pPr>
        <w:ind w:left="426"/>
        <w:jc w:val="center"/>
        <w:rPr>
          <w:rFonts w:ascii="Arial" w:hAnsi="Arial" w:cs="Arial"/>
          <w:b/>
          <w:i/>
          <w:sz w:val="20"/>
          <w:szCs w:val="20"/>
          <w:lang w:val="pt-BR" w:eastAsia="ja-JP"/>
        </w:rPr>
      </w:pPr>
    </w:p>
    <w:p w:rsidR="00CA0D18" w:rsidRPr="00773C66" w:rsidRDefault="00CA0D18" w:rsidP="009A084D">
      <w:pPr>
        <w:ind w:left="426"/>
        <w:jc w:val="center"/>
        <w:rPr>
          <w:rFonts w:ascii="Arial" w:hAnsi="Arial" w:cs="Arial"/>
          <w:b/>
          <w:i/>
          <w:sz w:val="20"/>
          <w:szCs w:val="20"/>
          <w:lang w:val="pt-BR" w:eastAsia="ja-JP"/>
        </w:rPr>
      </w:pPr>
    </w:p>
    <w:p w:rsidR="006235F6" w:rsidRPr="00773C66" w:rsidRDefault="006E4D45">
      <w:pPr>
        <w:ind w:left="426"/>
        <w:jc w:val="center"/>
        <w:rPr>
          <w:rFonts w:ascii="Arial" w:hAnsi="Arial" w:cs="Arial"/>
          <w:b/>
          <w:sz w:val="20"/>
          <w:szCs w:val="20"/>
          <w:lang w:val="pt-BR" w:eastAsia="ja-JP"/>
        </w:rPr>
      </w:pPr>
      <w:r w:rsidRPr="00773C66">
        <w:rPr>
          <w:rFonts w:ascii="Arial" w:hAnsi="Arial" w:cs="Arial"/>
          <w:b/>
          <w:noProof/>
          <w:sz w:val="20"/>
          <w:szCs w:val="20"/>
          <w:lang w:val="pt-BR" w:eastAsia="ja-JP"/>
        </w:rPr>
        <w:drawing>
          <wp:inline distT="0" distB="0" distL="0" distR="0">
            <wp:extent cx="5383530" cy="2666365"/>
            <wp:effectExtent l="0" t="0" r="0" b="0"/>
            <wp:docPr id="6" name="Imagem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3530" cy="2666365"/>
                    </a:xfrm>
                    <a:prstGeom prst="rect">
                      <a:avLst/>
                    </a:prstGeom>
                    <a:noFill/>
                    <a:ln>
                      <a:noFill/>
                    </a:ln>
                  </pic:spPr>
                </pic:pic>
              </a:graphicData>
            </a:graphic>
          </wp:inline>
        </w:drawing>
      </w:r>
    </w:p>
    <w:p w:rsidR="009A084D" w:rsidRPr="00773C66" w:rsidRDefault="009A084D" w:rsidP="009A084D">
      <w:pPr>
        <w:ind w:left="426"/>
        <w:jc w:val="center"/>
        <w:rPr>
          <w:rFonts w:ascii="Arial" w:hAnsi="Arial" w:cs="Arial"/>
          <w:b/>
          <w:i/>
          <w:sz w:val="20"/>
          <w:szCs w:val="20"/>
          <w:lang w:val="pt-BR" w:eastAsia="ja-JP"/>
        </w:rPr>
      </w:pPr>
      <w:r w:rsidRPr="00773C66">
        <w:rPr>
          <w:rFonts w:ascii="Arial" w:hAnsi="Arial" w:cs="Arial"/>
          <w:b/>
          <w:i/>
          <w:sz w:val="20"/>
          <w:szCs w:val="20"/>
          <w:lang w:val="pt-BR" w:eastAsia="ja-JP"/>
        </w:rPr>
        <w:t>Figura 06</w:t>
      </w:r>
      <w:r w:rsidR="006235F6" w:rsidRPr="00773C66">
        <w:rPr>
          <w:rFonts w:ascii="Arial" w:hAnsi="Arial" w:cs="Arial"/>
          <w:b/>
          <w:i/>
          <w:sz w:val="20"/>
          <w:szCs w:val="20"/>
          <w:lang w:val="pt-BR" w:eastAsia="ja-JP"/>
        </w:rPr>
        <w:t>. Tela de cadastro de novo ponto de medição.</w:t>
      </w:r>
    </w:p>
    <w:p w:rsidR="009A084D" w:rsidRPr="00773C66" w:rsidRDefault="009A084D" w:rsidP="009A084D">
      <w:pPr>
        <w:ind w:left="426"/>
        <w:jc w:val="center"/>
        <w:rPr>
          <w:rFonts w:ascii="Arial" w:hAnsi="Arial" w:cs="Arial"/>
          <w:b/>
          <w:i/>
          <w:sz w:val="20"/>
          <w:szCs w:val="20"/>
          <w:lang w:val="pt-BR" w:eastAsia="ja-JP"/>
        </w:rPr>
      </w:pPr>
    </w:p>
    <w:p w:rsidR="00161343" w:rsidRPr="00773C66" w:rsidRDefault="00161343" w:rsidP="009A084D">
      <w:pPr>
        <w:rPr>
          <w:rFonts w:ascii="Arial" w:hAnsi="Arial" w:cs="Arial"/>
          <w:b/>
          <w:sz w:val="20"/>
          <w:szCs w:val="20"/>
          <w:lang w:val="pt-BR" w:eastAsia="ja-JP"/>
        </w:rPr>
      </w:pPr>
    </w:p>
    <w:p w:rsidR="00161343" w:rsidRPr="00773C66" w:rsidRDefault="006E4D45">
      <w:pPr>
        <w:ind w:left="426"/>
        <w:jc w:val="center"/>
        <w:rPr>
          <w:rFonts w:ascii="Arial" w:hAnsi="Arial" w:cs="Arial"/>
          <w:b/>
          <w:sz w:val="20"/>
          <w:szCs w:val="20"/>
          <w:lang w:val="pt-BR" w:eastAsia="ja-JP"/>
        </w:rPr>
      </w:pPr>
      <w:r w:rsidRPr="00773C66">
        <w:rPr>
          <w:rFonts w:ascii="Arial" w:hAnsi="Arial" w:cs="Arial"/>
          <w:b/>
          <w:noProof/>
          <w:sz w:val="20"/>
          <w:szCs w:val="20"/>
          <w:lang w:val="pt-BR" w:eastAsia="ja-JP"/>
        </w:rPr>
        <w:drawing>
          <wp:inline distT="0" distB="0" distL="0" distR="0">
            <wp:extent cx="5382260" cy="2668270"/>
            <wp:effectExtent l="0" t="0" r="0" b="0"/>
            <wp:docPr id="7" name="Imagem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2260" cy="2668270"/>
                    </a:xfrm>
                    <a:prstGeom prst="rect">
                      <a:avLst/>
                    </a:prstGeom>
                    <a:noFill/>
                    <a:ln>
                      <a:noFill/>
                    </a:ln>
                  </pic:spPr>
                </pic:pic>
              </a:graphicData>
            </a:graphic>
          </wp:inline>
        </w:drawing>
      </w:r>
    </w:p>
    <w:p w:rsidR="009A084D" w:rsidRPr="00773C66" w:rsidRDefault="009A084D" w:rsidP="009A084D">
      <w:pPr>
        <w:ind w:left="426"/>
        <w:jc w:val="center"/>
        <w:rPr>
          <w:rFonts w:ascii="Arial" w:hAnsi="Arial" w:cs="Arial"/>
          <w:b/>
          <w:i/>
          <w:sz w:val="20"/>
          <w:szCs w:val="20"/>
          <w:lang w:val="pt-BR" w:eastAsia="ja-JP"/>
        </w:rPr>
      </w:pPr>
      <w:r w:rsidRPr="00773C66">
        <w:rPr>
          <w:rFonts w:ascii="Arial" w:hAnsi="Arial" w:cs="Arial"/>
          <w:b/>
          <w:i/>
          <w:sz w:val="20"/>
          <w:szCs w:val="20"/>
          <w:lang w:val="pt-BR" w:eastAsia="ja-JP"/>
        </w:rPr>
        <w:t>Figura 07</w:t>
      </w:r>
      <w:r w:rsidR="00161343" w:rsidRPr="00773C66">
        <w:rPr>
          <w:rFonts w:ascii="Arial" w:hAnsi="Arial" w:cs="Arial"/>
          <w:b/>
          <w:i/>
          <w:sz w:val="20"/>
          <w:szCs w:val="20"/>
          <w:lang w:val="pt-BR" w:eastAsia="ja-JP"/>
        </w:rPr>
        <w:t>. Tela</w:t>
      </w:r>
      <w:r w:rsidR="00161343" w:rsidRPr="00773C66">
        <w:rPr>
          <w:rFonts w:ascii="Arial" w:hAnsi="Arial" w:cs="Arial"/>
          <w:b/>
          <w:i/>
          <w:sz w:val="20"/>
          <w:szCs w:val="20"/>
          <w:lang w:eastAsia="ja-JP"/>
        </w:rPr>
        <w:t xml:space="preserve"> de monitoramento e tomada de decisão em tempo real</w:t>
      </w:r>
      <w:r w:rsidRPr="00773C66">
        <w:rPr>
          <w:rFonts w:ascii="Arial" w:hAnsi="Arial" w:cs="Arial"/>
          <w:b/>
          <w:i/>
          <w:sz w:val="20"/>
          <w:szCs w:val="20"/>
          <w:lang w:val="pt-BR" w:eastAsia="ja-JP"/>
        </w:rPr>
        <w:t>.</w:t>
      </w:r>
    </w:p>
    <w:p w:rsidR="00CA0D18" w:rsidRPr="00773C66" w:rsidRDefault="00CA0D18" w:rsidP="009A084D">
      <w:pPr>
        <w:ind w:left="426"/>
        <w:jc w:val="center"/>
        <w:rPr>
          <w:rFonts w:ascii="Arial" w:hAnsi="Arial" w:cs="Arial"/>
          <w:b/>
          <w:i/>
          <w:sz w:val="20"/>
          <w:szCs w:val="20"/>
          <w:lang w:val="pt-BR" w:eastAsia="ja-JP"/>
        </w:rPr>
      </w:pPr>
    </w:p>
    <w:p w:rsidR="00CA0D18" w:rsidRDefault="00CA0D18" w:rsidP="009A084D">
      <w:pPr>
        <w:ind w:left="426"/>
        <w:jc w:val="center"/>
        <w:rPr>
          <w:rFonts w:ascii="Arial" w:hAnsi="Arial" w:cs="Arial"/>
          <w:b/>
          <w:i/>
          <w:sz w:val="20"/>
          <w:szCs w:val="20"/>
          <w:lang w:eastAsia="ja-JP"/>
        </w:rPr>
      </w:pPr>
    </w:p>
    <w:p w:rsidR="00773C66" w:rsidRDefault="00773C66" w:rsidP="00773C66">
      <w:pPr>
        <w:pStyle w:val="Ttulo2"/>
        <w:numPr>
          <w:ilvl w:val="0"/>
          <w:numId w:val="0"/>
        </w:numPr>
        <w:suppressAutoHyphens w:val="0"/>
        <w:spacing w:before="0" w:after="240" w:line="276" w:lineRule="auto"/>
        <w:ind w:left="284"/>
        <w:rPr>
          <w:rFonts w:ascii="Arial" w:hAnsi="Arial" w:cs="Arial"/>
          <w:b/>
          <w:color w:val="000000"/>
          <w:sz w:val="22"/>
          <w:szCs w:val="24"/>
        </w:rPr>
      </w:pPr>
    </w:p>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Default="00773C66" w:rsidP="00773C66"/>
    <w:p w:rsidR="00773C66" w:rsidRPr="00773C66" w:rsidRDefault="00773C66" w:rsidP="00773C66">
      <w:pPr>
        <w:pStyle w:val="Ttulo2"/>
        <w:numPr>
          <w:ilvl w:val="0"/>
          <w:numId w:val="0"/>
        </w:numPr>
        <w:suppressAutoHyphens w:val="0"/>
        <w:spacing w:before="0" w:line="276" w:lineRule="auto"/>
        <w:ind w:left="284"/>
        <w:rPr>
          <w:rFonts w:ascii="Arial" w:hAnsi="Arial" w:cs="Arial"/>
          <w:b/>
          <w:color w:val="000000"/>
          <w:sz w:val="22"/>
          <w:szCs w:val="24"/>
        </w:rPr>
      </w:pPr>
    </w:p>
    <w:p w:rsidR="00773C66" w:rsidRPr="00773C66" w:rsidRDefault="00773C66" w:rsidP="00773C66">
      <w:pPr>
        <w:pStyle w:val="Ttulo2"/>
        <w:numPr>
          <w:ilvl w:val="0"/>
          <w:numId w:val="12"/>
        </w:numPr>
        <w:suppressAutoHyphens w:val="0"/>
        <w:spacing w:before="0" w:line="276" w:lineRule="auto"/>
        <w:ind w:left="284" w:hanging="284"/>
        <w:rPr>
          <w:rFonts w:ascii="Arial" w:hAnsi="Arial" w:cs="Arial"/>
        </w:rPr>
      </w:pPr>
      <w:bookmarkStart w:id="21" w:name="_Toc494223493"/>
      <w:r>
        <w:rPr>
          <w:rFonts w:ascii="Arial" w:hAnsi="Arial" w:cs="Arial"/>
          <w:b/>
          <w:color w:val="000000"/>
          <w:sz w:val="22"/>
          <w:szCs w:val="24"/>
        </w:rPr>
        <w:t>ANEXOS</w:t>
      </w:r>
      <w:bookmarkEnd w:id="21"/>
    </w:p>
    <w:p w:rsidR="00773C66" w:rsidRDefault="00773C66" w:rsidP="00773C66">
      <w:pPr>
        <w:pStyle w:val="Ttulo4"/>
        <w:ind w:left="0" w:firstLine="284"/>
        <w:rPr>
          <w:rFonts w:ascii="Calibri" w:hAnsi="Calibri" w:cs="Times New Roman"/>
          <w:b w:val="0"/>
        </w:rPr>
      </w:pPr>
    </w:p>
    <w:p w:rsidR="00773C66" w:rsidRPr="00773C66" w:rsidRDefault="00773C66" w:rsidP="00773C66">
      <w:pPr>
        <w:pStyle w:val="Ttulo4"/>
        <w:ind w:left="0" w:firstLine="284"/>
      </w:pPr>
      <w:r w:rsidRPr="00773C66">
        <w:t>Proposta de Valor no Modelo CANVAS</w:t>
      </w:r>
    </w:p>
    <w:p w:rsidR="00652329" w:rsidRPr="00773C66" w:rsidRDefault="006E4D45" w:rsidP="009F10E5">
      <w:pPr>
        <w:rPr>
          <w:rFonts w:ascii="Arial" w:hAnsi="Arial" w:cs="Arial"/>
        </w:rPr>
      </w:pPr>
      <w:r w:rsidRPr="00773C66">
        <w:rPr>
          <w:rFonts w:ascii="Arial" w:hAnsi="Arial" w:cs="Arial"/>
          <w:noProof/>
        </w:rPr>
        <w:drawing>
          <wp:inline distT="0" distB="0" distL="0" distR="0">
            <wp:extent cx="5391150" cy="30486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48635"/>
                    </a:xfrm>
                    <a:prstGeom prst="rect">
                      <a:avLst/>
                    </a:prstGeom>
                    <a:noFill/>
                    <a:ln>
                      <a:noFill/>
                    </a:ln>
                  </pic:spPr>
                </pic:pic>
              </a:graphicData>
            </a:graphic>
          </wp:inline>
        </w:drawing>
      </w:r>
    </w:p>
    <w:p w:rsidR="00107577" w:rsidRDefault="00161343" w:rsidP="00107577">
      <w:pPr>
        <w:ind w:left="426"/>
        <w:jc w:val="center"/>
        <w:rPr>
          <w:rFonts w:ascii="Arial" w:hAnsi="Arial" w:cs="Arial"/>
          <w:b/>
          <w:i/>
          <w:sz w:val="20"/>
          <w:szCs w:val="20"/>
          <w:lang w:eastAsia="ja-JP"/>
        </w:rPr>
      </w:pPr>
      <w:r w:rsidRPr="00773C66">
        <w:rPr>
          <w:rFonts w:ascii="Arial" w:hAnsi="Arial" w:cs="Arial"/>
          <w:b/>
          <w:i/>
          <w:sz w:val="20"/>
          <w:szCs w:val="20"/>
          <w:lang w:val="pt-BR" w:eastAsia="ja-JP"/>
        </w:rPr>
        <w:t>Figura 08</w:t>
      </w:r>
      <w:r w:rsidR="00107577" w:rsidRPr="00773C66">
        <w:rPr>
          <w:rFonts w:ascii="Arial" w:hAnsi="Arial" w:cs="Arial"/>
          <w:b/>
          <w:i/>
          <w:sz w:val="20"/>
          <w:szCs w:val="20"/>
          <w:lang w:val="pt-BR" w:eastAsia="ja-JP"/>
        </w:rPr>
        <w:t xml:space="preserve">. </w:t>
      </w:r>
      <w:r w:rsidR="00107577" w:rsidRPr="00773C66">
        <w:rPr>
          <w:rFonts w:ascii="Arial" w:hAnsi="Arial" w:cs="Arial"/>
          <w:b/>
          <w:i/>
          <w:sz w:val="20"/>
          <w:szCs w:val="20"/>
          <w:lang w:eastAsia="ja-JP"/>
        </w:rPr>
        <w:t>Proposta de Valor</w:t>
      </w:r>
      <w:r w:rsidR="00107577" w:rsidRPr="00773C66">
        <w:rPr>
          <w:rFonts w:ascii="Arial" w:hAnsi="Arial" w:cs="Arial"/>
          <w:b/>
          <w:i/>
          <w:sz w:val="20"/>
          <w:szCs w:val="20"/>
          <w:lang w:val="pt-BR" w:eastAsia="ja-JP"/>
        </w:rPr>
        <w:t>.</w:t>
      </w:r>
    </w:p>
    <w:p w:rsidR="008454DE" w:rsidRPr="008454DE" w:rsidRDefault="008454DE" w:rsidP="00107577">
      <w:pPr>
        <w:ind w:left="426"/>
        <w:jc w:val="center"/>
        <w:rPr>
          <w:rFonts w:ascii="Arial" w:hAnsi="Arial" w:cs="Arial"/>
          <w:b/>
          <w:i/>
          <w:sz w:val="20"/>
          <w:szCs w:val="20"/>
          <w:lang w:eastAsia="ja-JP"/>
        </w:rPr>
      </w:pPr>
    </w:p>
    <w:p w:rsidR="006A74A1" w:rsidRDefault="006E4D45" w:rsidP="00107577">
      <w:pPr>
        <w:ind w:left="426"/>
        <w:jc w:val="center"/>
        <w:rPr>
          <w:rFonts w:ascii="Arial" w:hAnsi="Arial" w:cs="Arial"/>
          <w:b/>
          <w:i/>
          <w:sz w:val="20"/>
          <w:szCs w:val="20"/>
          <w:lang w:eastAsia="ja-JP"/>
        </w:rPr>
      </w:pPr>
      <w:r>
        <w:rPr>
          <w:rFonts w:ascii="Arial" w:hAnsi="Arial" w:cs="Arial"/>
          <w:b/>
          <w:i/>
          <w:noProof/>
          <w:sz w:val="20"/>
          <w:szCs w:val="20"/>
          <w:lang w:eastAsia="ja-JP"/>
        </w:rPr>
        <w:drawing>
          <wp:inline distT="0" distB="0" distL="0" distR="0">
            <wp:extent cx="4118610" cy="403034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8610" cy="4030345"/>
                    </a:xfrm>
                    <a:prstGeom prst="rect">
                      <a:avLst/>
                    </a:prstGeom>
                    <a:noFill/>
                    <a:ln>
                      <a:noFill/>
                    </a:ln>
                  </pic:spPr>
                </pic:pic>
              </a:graphicData>
            </a:graphic>
          </wp:inline>
        </w:drawing>
      </w:r>
    </w:p>
    <w:p w:rsidR="006A74A1" w:rsidRDefault="006A74A1" w:rsidP="006A74A1">
      <w:pPr>
        <w:pStyle w:val="Ttulo2"/>
        <w:numPr>
          <w:ilvl w:val="0"/>
          <w:numId w:val="12"/>
        </w:numPr>
        <w:suppressAutoHyphens w:val="0"/>
        <w:spacing w:line="259" w:lineRule="auto"/>
        <w:ind w:left="284" w:hanging="284"/>
        <w:rPr>
          <w:rFonts w:ascii="Arial" w:hAnsi="Arial" w:cs="Arial"/>
          <w:b/>
          <w:bCs/>
          <w:color w:val="auto"/>
          <w:sz w:val="22"/>
          <w:szCs w:val="22"/>
        </w:rPr>
      </w:pPr>
      <w:bookmarkStart w:id="22" w:name="_Toc494135356"/>
      <w:bookmarkStart w:id="23" w:name="_Toc494223494"/>
      <w:bookmarkStart w:id="24" w:name="_GoBack"/>
      <w:bookmarkEnd w:id="24"/>
      <w:r w:rsidRPr="00373DEC">
        <w:rPr>
          <w:rFonts w:ascii="Arial" w:hAnsi="Arial" w:cs="Arial"/>
          <w:b/>
          <w:bCs/>
          <w:color w:val="auto"/>
          <w:sz w:val="22"/>
          <w:szCs w:val="22"/>
        </w:rPr>
        <w:t>REFERÊNCIAS BIBLIOGRÁFICAS</w:t>
      </w:r>
      <w:bookmarkEnd w:id="22"/>
      <w:bookmarkEnd w:id="23"/>
    </w:p>
    <w:p w:rsidR="006A74A1" w:rsidRPr="00590551" w:rsidRDefault="006A74A1" w:rsidP="006A74A1">
      <w:pPr>
        <w:rPr>
          <w:sz w:val="10"/>
          <w:szCs w:val="10"/>
        </w:rPr>
      </w:pPr>
    </w:p>
    <w:p w:rsidR="006A74A1" w:rsidRDefault="006A74A1" w:rsidP="006A74A1">
      <w:pPr>
        <w:spacing w:before="240" w:after="0" w:line="276" w:lineRule="auto"/>
        <w:rPr>
          <w:rFonts w:ascii="Arial" w:hAnsi="Arial" w:cs="Arial"/>
        </w:rPr>
      </w:pPr>
      <w:r w:rsidRPr="00590551">
        <w:rPr>
          <w:rFonts w:ascii="Arial" w:hAnsi="Arial" w:cs="Arial"/>
          <w:b/>
        </w:rPr>
        <w:t>FURLAN</w:t>
      </w:r>
      <w:r w:rsidRPr="00590551">
        <w:rPr>
          <w:rFonts w:ascii="Arial" w:hAnsi="Arial" w:cs="Arial"/>
        </w:rPr>
        <w:t>, J. D. Modelagem de Objetos Através da UML: São Paulo, Brasil, Makron Books, 1998.</w:t>
      </w:r>
    </w:p>
    <w:p w:rsidR="006A74A1" w:rsidRPr="00590551" w:rsidRDefault="006A74A1" w:rsidP="006A74A1">
      <w:pPr>
        <w:spacing w:before="240" w:after="0" w:line="276" w:lineRule="auto"/>
        <w:rPr>
          <w:rFonts w:ascii="Arial" w:hAnsi="Arial" w:cs="Arial"/>
        </w:rPr>
      </w:pPr>
      <w:r w:rsidRPr="00590551">
        <w:rPr>
          <w:rFonts w:ascii="Arial" w:hAnsi="Arial" w:cs="Arial"/>
          <w:b/>
        </w:rPr>
        <w:t>RUMBAUGH</w:t>
      </w:r>
      <w:r w:rsidRPr="00590551">
        <w:rPr>
          <w:rFonts w:ascii="Arial" w:hAnsi="Arial" w:cs="Arial"/>
        </w:rPr>
        <w:t>, J. Modelagem e Projetos Baseados em Objetos: Rio de Janeiro: Editora Campus, 1994.</w:t>
      </w:r>
    </w:p>
    <w:p w:rsidR="006A74A1" w:rsidRPr="00590551" w:rsidRDefault="006A74A1" w:rsidP="006A74A1">
      <w:pPr>
        <w:spacing w:before="240" w:line="276" w:lineRule="auto"/>
        <w:jc w:val="both"/>
        <w:rPr>
          <w:rFonts w:ascii="Arial" w:hAnsi="Arial" w:cs="Arial"/>
        </w:rPr>
      </w:pPr>
      <w:r w:rsidRPr="00590551">
        <w:rPr>
          <w:rFonts w:ascii="Arial" w:hAnsi="Arial" w:cs="Arial"/>
          <w:b/>
        </w:rPr>
        <w:t>TORREIRA</w:t>
      </w:r>
      <w:r w:rsidRPr="00590551">
        <w:rPr>
          <w:rFonts w:ascii="Arial" w:hAnsi="Arial" w:cs="Arial"/>
        </w:rPr>
        <w:t xml:space="preserve">, Raul Peragallo. Instrumentos de Medição Elétrica. 3ª Edição - Editora Hemus. 2004; </w:t>
      </w:r>
    </w:p>
    <w:p w:rsidR="006A74A1" w:rsidRPr="00590551" w:rsidRDefault="006A74A1" w:rsidP="006A74A1">
      <w:pPr>
        <w:spacing w:before="240" w:line="276" w:lineRule="auto"/>
        <w:jc w:val="both"/>
        <w:rPr>
          <w:rFonts w:ascii="Arial" w:hAnsi="Arial" w:cs="Arial"/>
        </w:rPr>
      </w:pPr>
      <w:r w:rsidRPr="00590551">
        <w:rPr>
          <w:rFonts w:ascii="Arial" w:hAnsi="Arial" w:cs="Arial"/>
          <w:b/>
        </w:rPr>
        <w:t>IDOETA</w:t>
      </w:r>
      <w:r w:rsidRPr="00590551">
        <w:rPr>
          <w:rFonts w:ascii="Arial" w:hAnsi="Arial" w:cs="Arial"/>
        </w:rPr>
        <w:t xml:space="preserve">, Ivan. Eletricidade e Lógica digital. 2006. Editora Érica. 4ª Edição. </w:t>
      </w:r>
    </w:p>
    <w:p w:rsidR="006A74A1" w:rsidRPr="00590551" w:rsidRDefault="006A74A1" w:rsidP="006A74A1">
      <w:pPr>
        <w:spacing w:before="240" w:line="276" w:lineRule="auto"/>
        <w:jc w:val="both"/>
        <w:rPr>
          <w:rFonts w:ascii="Arial" w:hAnsi="Arial" w:cs="Arial"/>
        </w:rPr>
      </w:pPr>
      <w:r w:rsidRPr="00590551">
        <w:rPr>
          <w:rFonts w:ascii="Arial" w:hAnsi="Arial" w:cs="Arial"/>
          <w:b/>
        </w:rPr>
        <w:t>AMARAL</w:t>
      </w:r>
      <w:r w:rsidRPr="00590551">
        <w:rPr>
          <w:rFonts w:ascii="Arial" w:hAnsi="Arial" w:cs="Arial"/>
        </w:rPr>
        <w:t xml:space="preserve">, Valder Moreira. Eletrônica Digital. 2012. Fundação P. Anchieta. São Paulo. Vol.4. </w:t>
      </w:r>
    </w:p>
    <w:p w:rsidR="006A74A1" w:rsidRPr="00590551" w:rsidRDefault="006A74A1" w:rsidP="006A74A1">
      <w:pPr>
        <w:spacing w:before="240" w:line="276" w:lineRule="auto"/>
        <w:jc w:val="both"/>
        <w:rPr>
          <w:rFonts w:ascii="Arial" w:hAnsi="Arial" w:cs="Arial"/>
        </w:rPr>
      </w:pPr>
      <w:r w:rsidRPr="00590551">
        <w:rPr>
          <w:rFonts w:ascii="Arial" w:hAnsi="Arial" w:cs="Arial"/>
          <w:b/>
        </w:rPr>
        <w:t>LOURENÇO</w:t>
      </w:r>
      <w:r w:rsidRPr="00590551">
        <w:rPr>
          <w:rFonts w:ascii="Arial" w:hAnsi="Arial" w:cs="Arial"/>
        </w:rPr>
        <w:t xml:space="preserve">, Antônio Carlos de. Circuitos Digitais. Editora Érica. 2004. SIQUEIRA, Gilberto. Estrutura de Dados e Técnicas de Programação. Grupo Elsevier. Campus. Ano Edição: 2014. </w:t>
      </w:r>
    </w:p>
    <w:p w:rsidR="006A74A1" w:rsidRPr="00590551" w:rsidRDefault="006A74A1" w:rsidP="006A74A1">
      <w:pPr>
        <w:spacing w:before="240" w:after="0" w:line="276" w:lineRule="auto"/>
        <w:rPr>
          <w:rFonts w:ascii="Arial" w:hAnsi="Arial" w:cs="Arial"/>
        </w:rPr>
      </w:pPr>
      <w:r w:rsidRPr="00590551">
        <w:rPr>
          <w:rFonts w:ascii="Arial" w:hAnsi="Arial" w:cs="Arial"/>
          <w:b/>
        </w:rPr>
        <w:t>LECHETA</w:t>
      </w:r>
      <w:r w:rsidRPr="00590551">
        <w:rPr>
          <w:rFonts w:ascii="Arial" w:hAnsi="Arial" w:cs="Arial"/>
        </w:rPr>
        <w:t>, Ricardo R. Android, Aprenda a criar Aplicações para dispositivos móveis com o Android SDK. Novatec. 3ª Edição, Revisada e Ampliada. 2013.</w:t>
      </w:r>
    </w:p>
    <w:p w:rsidR="006A74A1" w:rsidRDefault="006A74A1" w:rsidP="006A74A1">
      <w:pPr>
        <w:ind w:left="426"/>
        <w:rPr>
          <w:rFonts w:ascii="Arial" w:hAnsi="Arial" w:cs="Arial"/>
          <w:b/>
          <w:i/>
          <w:sz w:val="20"/>
          <w:szCs w:val="20"/>
          <w:lang w:eastAsia="ja-JP"/>
        </w:rPr>
      </w:pPr>
    </w:p>
    <w:p w:rsidR="006A74A1" w:rsidRDefault="006A74A1" w:rsidP="00107577">
      <w:pPr>
        <w:ind w:left="426"/>
        <w:jc w:val="center"/>
        <w:rPr>
          <w:rFonts w:ascii="Arial" w:hAnsi="Arial" w:cs="Arial"/>
          <w:b/>
          <w:i/>
          <w:sz w:val="20"/>
          <w:szCs w:val="20"/>
          <w:lang w:eastAsia="ja-JP"/>
        </w:rPr>
      </w:pPr>
    </w:p>
    <w:p w:rsidR="006A74A1" w:rsidRPr="006A74A1" w:rsidRDefault="006A74A1" w:rsidP="00107577">
      <w:pPr>
        <w:ind w:left="426"/>
        <w:jc w:val="center"/>
        <w:rPr>
          <w:rFonts w:ascii="Arial" w:hAnsi="Arial" w:cs="Arial"/>
          <w:b/>
          <w:i/>
          <w:sz w:val="20"/>
          <w:szCs w:val="20"/>
          <w:lang w:eastAsia="ja-JP"/>
        </w:rPr>
      </w:pPr>
    </w:p>
    <w:sectPr w:rsidR="006A74A1" w:rsidRPr="006A74A1">
      <w:headerReference w:type="default" r:id="rId20"/>
      <w:pgSz w:w="11906" w:h="16838"/>
      <w:pgMar w:top="1417" w:right="1701" w:bottom="1417" w:left="1701" w:header="70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0BD" w:rsidRDefault="00EF30BD">
      <w:pPr>
        <w:spacing w:after="0" w:line="240" w:lineRule="auto"/>
      </w:pPr>
      <w:r>
        <w:separator/>
      </w:r>
    </w:p>
  </w:endnote>
  <w:endnote w:type="continuationSeparator" w:id="0">
    <w:p w:rsidR="00EF30BD" w:rsidRDefault="00EF3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0BD" w:rsidRDefault="00EF30BD">
      <w:pPr>
        <w:spacing w:after="0" w:line="240" w:lineRule="auto"/>
      </w:pPr>
      <w:r>
        <w:separator/>
      </w:r>
    </w:p>
  </w:footnote>
  <w:footnote w:type="continuationSeparator" w:id="0">
    <w:p w:rsidR="00EF30BD" w:rsidRDefault="00EF3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5F6" w:rsidRPr="00AD1735" w:rsidRDefault="00AD1735">
    <w:pPr>
      <w:pStyle w:val="Cabealho"/>
      <w:tabs>
        <w:tab w:val="right" w:pos="9072"/>
      </w:tabs>
      <w:rPr>
        <w:rFonts w:ascii="Arial" w:hAnsi="Arial" w:cs="Arial"/>
        <w:b/>
        <w:bCs/>
        <w:szCs w:val="24"/>
      </w:rPr>
    </w:pPr>
    <w:r>
      <w:rPr>
        <w:rFonts w:ascii="Arial" w:hAnsi="Arial" w:cs="Arial"/>
        <w:b/>
        <w:bCs/>
        <w:szCs w:val="24"/>
      </w:rPr>
      <w:t>PI V – SIMCEEL</w:t>
    </w:r>
    <w:r>
      <w:rPr>
        <w:rFonts w:ascii="Arial" w:hAnsi="Arial" w:cs="Arial"/>
        <w:szCs w:val="24"/>
      </w:rPr>
      <w:tab/>
    </w:r>
    <w:r w:rsidR="006235F6">
      <w:rPr>
        <w:rFonts w:ascii="Arial" w:hAnsi="Arial" w:cs="Arial"/>
        <w:szCs w:val="24"/>
      </w:rPr>
      <w:t xml:space="preserve">Página </w:t>
    </w:r>
    <w:r w:rsidR="006235F6">
      <w:rPr>
        <w:rFonts w:cs="Arial"/>
        <w:bCs/>
        <w:szCs w:val="24"/>
      </w:rPr>
      <w:fldChar w:fldCharType="begin"/>
    </w:r>
    <w:r w:rsidR="006235F6">
      <w:rPr>
        <w:rFonts w:cs="Arial"/>
        <w:bCs/>
        <w:szCs w:val="24"/>
      </w:rPr>
      <w:instrText xml:space="preserve"> PAGE </w:instrText>
    </w:r>
    <w:r w:rsidR="006235F6">
      <w:rPr>
        <w:rFonts w:cs="Arial"/>
        <w:bCs/>
        <w:szCs w:val="24"/>
      </w:rPr>
      <w:fldChar w:fldCharType="separate"/>
    </w:r>
    <w:r w:rsidR="008454DE">
      <w:rPr>
        <w:rFonts w:cs="Arial"/>
        <w:bCs/>
        <w:noProof/>
        <w:szCs w:val="24"/>
      </w:rPr>
      <w:t>13</w:t>
    </w:r>
    <w:r w:rsidR="006235F6">
      <w:rPr>
        <w:rFonts w:cs="Arial"/>
        <w:bCs/>
        <w:szCs w:val="24"/>
      </w:rPr>
      <w:fldChar w:fldCharType="end"/>
    </w:r>
    <w:r w:rsidR="006235F6">
      <w:rPr>
        <w:rFonts w:ascii="Arial" w:hAnsi="Arial" w:cs="Arial"/>
        <w:szCs w:val="24"/>
      </w:rPr>
      <w:t xml:space="preserve"> de </w:t>
    </w:r>
    <w:r w:rsidR="006235F6">
      <w:rPr>
        <w:rFonts w:cs="Arial"/>
        <w:bCs/>
        <w:szCs w:val="24"/>
      </w:rPr>
      <w:fldChar w:fldCharType="begin"/>
    </w:r>
    <w:r w:rsidR="006235F6">
      <w:rPr>
        <w:rFonts w:cs="Arial"/>
        <w:bCs/>
        <w:szCs w:val="24"/>
      </w:rPr>
      <w:instrText xml:space="preserve"> NUMPAGES \* ARABIC </w:instrText>
    </w:r>
    <w:r w:rsidR="006235F6">
      <w:rPr>
        <w:rFonts w:cs="Arial"/>
        <w:bCs/>
        <w:szCs w:val="24"/>
      </w:rPr>
      <w:fldChar w:fldCharType="separate"/>
    </w:r>
    <w:r w:rsidR="008454DE">
      <w:rPr>
        <w:rFonts w:cs="Arial"/>
        <w:bCs/>
        <w:noProof/>
        <w:szCs w:val="24"/>
      </w:rPr>
      <w:t>13</w:t>
    </w:r>
    <w:r w:rsidR="006235F6">
      <w:rPr>
        <w:rFonts w:cs="Arial"/>
        <w:bCs/>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2"/>
    <w:lvl w:ilvl="0">
      <w:start w:val="1"/>
      <w:numFmt w:val="decimal"/>
      <w:lvlText w:val="[I%1]  "/>
      <w:lvlJc w:val="left"/>
      <w:pPr>
        <w:tabs>
          <w:tab w:val="num" w:pos="720"/>
        </w:tabs>
        <w:ind w:left="720" w:hanging="360"/>
      </w:pPr>
    </w:lvl>
    <w:lvl w:ilvl="1">
      <w:start w:val="1"/>
      <w:numFmt w:val="decimal"/>
      <w:lvlText w:val="[I%1.%2]  "/>
      <w:lvlJc w:val="left"/>
      <w:pPr>
        <w:tabs>
          <w:tab w:val="num" w:pos="1080"/>
        </w:tabs>
        <w:ind w:left="1080" w:hanging="360"/>
      </w:pPr>
    </w:lvl>
    <w:lvl w:ilvl="2">
      <w:start w:val="1"/>
      <w:numFmt w:val="decimal"/>
      <w:lvlText w:val="[I%2.%3]  "/>
      <w:lvlJc w:val="left"/>
      <w:pPr>
        <w:tabs>
          <w:tab w:val="num" w:pos="1440"/>
        </w:tabs>
        <w:ind w:left="1440" w:hanging="360"/>
      </w:pPr>
    </w:lvl>
    <w:lvl w:ilvl="3">
      <w:start w:val="1"/>
      <w:numFmt w:val="decimal"/>
      <w:lvlText w:val="[I%3.%4]  "/>
      <w:lvlJc w:val="left"/>
      <w:pPr>
        <w:tabs>
          <w:tab w:val="num" w:pos="1800"/>
        </w:tabs>
        <w:ind w:left="1800" w:hanging="360"/>
      </w:pPr>
    </w:lvl>
    <w:lvl w:ilvl="4">
      <w:start w:val="1"/>
      <w:numFmt w:val="decimal"/>
      <w:lvlText w:val="[I%4.%5]  "/>
      <w:lvlJc w:val="left"/>
      <w:pPr>
        <w:tabs>
          <w:tab w:val="num" w:pos="2160"/>
        </w:tabs>
        <w:ind w:left="2160" w:hanging="360"/>
      </w:pPr>
    </w:lvl>
    <w:lvl w:ilvl="5">
      <w:start w:val="1"/>
      <w:numFmt w:val="decimal"/>
      <w:lvlText w:val="[I%5.%6]  "/>
      <w:lvlJc w:val="left"/>
      <w:pPr>
        <w:tabs>
          <w:tab w:val="num" w:pos="2520"/>
        </w:tabs>
        <w:ind w:left="2520" w:hanging="360"/>
      </w:pPr>
    </w:lvl>
    <w:lvl w:ilvl="6">
      <w:start w:val="1"/>
      <w:numFmt w:val="decimal"/>
      <w:lvlText w:val="[I%6.%7]  "/>
      <w:lvlJc w:val="left"/>
      <w:pPr>
        <w:tabs>
          <w:tab w:val="num" w:pos="2880"/>
        </w:tabs>
        <w:ind w:left="2880" w:hanging="360"/>
      </w:pPr>
    </w:lvl>
    <w:lvl w:ilvl="7">
      <w:start w:val="1"/>
      <w:numFmt w:val="decimal"/>
      <w:lvlText w:val="[I%7.%8]  "/>
      <w:lvlJc w:val="left"/>
      <w:pPr>
        <w:tabs>
          <w:tab w:val="num" w:pos="3240"/>
        </w:tabs>
        <w:ind w:left="3240" w:hanging="360"/>
      </w:pPr>
    </w:lvl>
    <w:lvl w:ilvl="8">
      <w:start w:val="1"/>
      <w:numFmt w:val="decimal"/>
      <w:lvlText w:val="[I%8.%9]  "/>
      <w:lvlJc w:val="left"/>
      <w:pPr>
        <w:tabs>
          <w:tab w:val="num" w:pos="3600"/>
        </w:tabs>
        <w:ind w:left="3600" w:hanging="360"/>
      </w:pPr>
    </w:lvl>
  </w:abstractNum>
  <w:abstractNum w:abstractNumId="2" w15:restartNumberingAfterBreak="0">
    <w:nsid w:val="00000003"/>
    <w:multiLevelType w:val="multilevel"/>
    <w:tmpl w:val="00000003"/>
    <w:name w:val="WW8Num3"/>
    <w:lvl w:ilvl="0">
      <w:start w:val="4"/>
      <w:numFmt w:val="decimal"/>
      <w:lvlText w:val="%1"/>
      <w:lvlJc w:val="left"/>
      <w:pPr>
        <w:tabs>
          <w:tab w:val="num" w:pos="0"/>
        </w:tabs>
        <w:ind w:left="360" w:hanging="360"/>
      </w:pPr>
      <w:rPr>
        <w:rFonts w:hint="default"/>
      </w:rPr>
    </w:lvl>
    <w:lvl w:ilvl="1">
      <w:start w:val="1"/>
      <w:numFmt w:val="decimal"/>
      <w:lvlText w:val="%1.%2"/>
      <w:lvlJc w:val="left"/>
      <w:pPr>
        <w:tabs>
          <w:tab w:val="num" w:pos="0"/>
        </w:tabs>
        <w:ind w:left="360" w:hanging="360"/>
      </w:pPr>
      <w:rPr>
        <w:rFonts w:ascii="Calibri" w:hAnsi="Calibri" w:cs="Calibri" w:hint="default"/>
        <w:b/>
        <w:color w:val="auto"/>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P%3."/>
      <w:lvlJc w:val="left"/>
      <w:pPr>
        <w:tabs>
          <w:tab w:val="num" w:pos="0"/>
        </w:tabs>
        <w:ind w:left="1224" w:hanging="504"/>
      </w:pPr>
      <w:rPr>
        <w:rFonts w:ascii="Arial" w:hAnsi="Arial" w:cs="Arial" w:hint="default"/>
        <w:b w:val="0"/>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5" w15:restartNumberingAfterBreak="0">
    <w:nsid w:val="00000006"/>
    <w:multiLevelType w:val="multilevel"/>
    <w:tmpl w:val="00000006"/>
    <w:name w:val="WW8Num6"/>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P%3."/>
      <w:lvlJc w:val="left"/>
      <w:pPr>
        <w:tabs>
          <w:tab w:val="num" w:pos="0"/>
        </w:tabs>
        <w:ind w:left="1224" w:hanging="504"/>
      </w:pPr>
      <w:rPr>
        <w:rFonts w:ascii="Arial" w:hAnsi="Arial" w:cs="Arial" w:hint="default"/>
        <w:b w:val="0"/>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6" w15:restartNumberingAfterBreak="0">
    <w:nsid w:val="00000007"/>
    <w:multiLevelType w:val="multilevel"/>
    <w:tmpl w:val="00000007"/>
    <w:name w:val="WW8Num7"/>
    <w:lvl w:ilvl="0">
      <w:start w:val="4"/>
      <w:numFmt w:val="bullet"/>
      <w:lvlText w:val=""/>
      <w:lvlJc w:val="left"/>
      <w:pPr>
        <w:tabs>
          <w:tab w:val="num" w:pos="0"/>
        </w:tabs>
        <w:ind w:left="720" w:hanging="360"/>
      </w:pPr>
      <w:rPr>
        <w:rFonts w:ascii="Symbol" w:hAnsi="Symbol" w:cs="Times New Roman" w:hint="default"/>
        <w:sz w:val="10"/>
        <w:szCs w:val="10"/>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0000008"/>
    <w:multiLevelType w:val="singleLevel"/>
    <w:tmpl w:val="00000008"/>
    <w:name w:val="WW8Num8"/>
    <w:lvl w:ilvl="0">
      <w:start w:val="1"/>
      <w:numFmt w:val="bullet"/>
      <w:lvlText w:val="o"/>
      <w:lvlJc w:val="left"/>
      <w:pPr>
        <w:tabs>
          <w:tab w:val="num" w:pos="0"/>
        </w:tabs>
        <w:ind w:left="1520" w:hanging="360"/>
      </w:pPr>
      <w:rPr>
        <w:rFonts w:ascii="Courier New" w:hAnsi="Courier New" w:cs="Courier New" w:hint="default"/>
      </w:rPr>
    </w:lvl>
  </w:abstractNum>
  <w:abstractNum w:abstractNumId="8" w15:restartNumberingAfterBreak="0">
    <w:nsid w:val="00000009"/>
    <w:multiLevelType w:val="multilevel"/>
    <w:tmpl w:val="00000009"/>
    <w:name w:val="WW8Num9"/>
    <w:lvl w:ilvl="0">
      <w:start w:val="3"/>
      <w:numFmt w:val="decimal"/>
      <w:lvlText w:val="%1"/>
      <w:lvlJc w:val="left"/>
      <w:pPr>
        <w:tabs>
          <w:tab w:val="num" w:pos="0"/>
        </w:tabs>
        <w:ind w:left="360" w:hanging="360"/>
      </w:pPr>
      <w:rPr>
        <w:rFonts w:ascii="Arial" w:hAnsi="Arial" w:cs="Arial" w:hint="default"/>
        <w:b/>
        <w:sz w:val="22"/>
        <w:szCs w:val="24"/>
      </w:rPr>
    </w:lvl>
    <w:lvl w:ilvl="1">
      <w:start w:val="1"/>
      <w:numFmt w:val="decimal"/>
      <w:lvlText w:val="%1.%2"/>
      <w:lvlJc w:val="left"/>
      <w:pPr>
        <w:tabs>
          <w:tab w:val="num" w:pos="0"/>
        </w:tabs>
        <w:ind w:left="360" w:hanging="360"/>
      </w:pPr>
      <w:rPr>
        <w:rFonts w:ascii="Arial" w:hAnsi="Arial" w:cs="Arial" w:hint="default"/>
        <w:b/>
        <w:sz w:val="22"/>
        <w:szCs w:val="24"/>
      </w:rPr>
    </w:lvl>
    <w:lvl w:ilvl="2">
      <w:start w:val="1"/>
      <w:numFmt w:val="decimal"/>
      <w:lvlText w:val="%1.%2.%3"/>
      <w:lvlJc w:val="left"/>
      <w:pPr>
        <w:tabs>
          <w:tab w:val="num" w:pos="0"/>
        </w:tabs>
        <w:ind w:left="2160" w:hanging="720"/>
      </w:pPr>
      <w:rPr>
        <w:rFonts w:ascii="Arial" w:hAnsi="Arial" w:cs="Arial" w:hint="default"/>
        <w:b/>
        <w:sz w:val="22"/>
        <w:szCs w:val="24"/>
      </w:rPr>
    </w:lvl>
    <w:lvl w:ilvl="3">
      <w:start w:val="1"/>
      <w:numFmt w:val="decimal"/>
      <w:lvlText w:val="%1.%2.%3.%4"/>
      <w:lvlJc w:val="left"/>
      <w:pPr>
        <w:tabs>
          <w:tab w:val="num" w:pos="0"/>
        </w:tabs>
        <w:ind w:left="2880" w:hanging="720"/>
      </w:pPr>
      <w:rPr>
        <w:rFonts w:ascii="Arial" w:hAnsi="Arial" w:cs="Arial" w:hint="default"/>
        <w:b/>
        <w:sz w:val="22"/>
        <w:szCs w:val="24"/>
      </w:rPr>
    </w:lvl>
    <w:lvl w:ilvl="4">
      <w:start w:val="1"/>
      <w:numFmt w:val="decimal"/>
      <w:lvlText w:val="%1.%2.%3.%4.%5"/>
      <w:lvlJc w:val="left"/>
      <w:pPr>
        <w:tabs>
          <w:tab w:val="num" w:pos="0"/>
        </w:tabs>
        <w:ind w:left="3960" w:hanging="1080"/>
      </w:pPr>
      <w:rPr>
        <w:rFonts w:ascii="Arial" w:hAnsi="Arial" w:cs="Arial" w:hint="default"/>
        <w:b/>
        <w:sz w:val="22"/>
        <w:szCs w:val="24"/>
      </w:rPr>
    </w:lvl>
    <w:lvl w:ilvl="5">
      <w:start w:val="1"/>
      <w:numFmt w:val="decimal"/>
      <w:lvlText w:val="%1.%2.%3.%4.%5.%6"/>
      <w:lvlJc w:val="left"/>
      <w:pPr>
        <w:tabs>
          <w:tab w:val="num" w:pos="0"/>
        </w:tabs>
        <w:ind w:left="4680" w:hanging="1080"/>
      </w:pPr>
      <w:rPr>
        <w:rFonts w:ascii="Arial" w:hAnsi="Arial" w:cs="Arial" w:hint="default"/>
        <w:b/>
        <w:sz w:val="22"/>
        <w:szCs w:val="24"/>
      </w:rPr>
    </w:lvl>
    <w:lvl w:ilvl="6">
      <w:start w:val="1"/>
      <w:numFmt w:val="decimal"/>
      <w:lvlText w:val="%1.%2.%3.%4.%5.%6.%7"/>
      <w:lvlJc w:val="left"/>
      <w:pPr>
        <w:tabs>
          <w:tab w:val="num" w:pos="0"/>
        </w:tabs>
        <w:ind w:left="5760" w:hanging="1440"/>
      </w:pPr>
      <w:rPr>
        <w:rFonts w:ascii="Arial" w:hAnsi="Arial" w:cs="Arial" w:hint="default"/>
        <w:b/>
        <w:sz w:val="22"/>
        <w:szCs w:val="24"/>
      </w:rPr>
    </w:lvl>
    <w:lvl w:ilvl="7">
      <w:start w:val="1"/>
      <w:numFmt w:val="decimal"/>
      <w:lvlText w:val="%1.%2.%3.%4.%5.%6.%7.%8"/>
      <w:lvlJc w:val="left"/>
      <w:pPr>
        <w:tabs>
          <w:tab w:val="num" w:pos="0"/>
        </w:tabs>
        <w:ind w:left="6480" w:hanging="1440"/>
      </w:pPr>
      <w:rPr>
        <w:rFonts w:ascii="Arial" w:hAnsi="Arial" w:cs="Arial" w:hint="default"/>
        <w:b/>
        <w:sz w:val="22"/>
        <w:szCs w:val="24"/>
      </w:rPr>
    </w:lvl>
    <w:lvl w:ilvl="8">
      <w:start w:val="1"/>
      <w:numFmt w:val="decimal"/>
      <w:lvlText w:val="%1.%2.%3.%4.%5.%6.%7.%8.%9"/>
      <w:lvlJc w:val="left"/>
      <w:pPr>
        <w:tabs>
          <w:tab w:val="num" w:pos="0"/>
        </w:tabs>
        <w:ind w:left="7560" w:hanging="1800"/>
      </w:pPr>
      <w:rPr>
        <w:rFonts w:ascii="Arial" w:hAnsi="Arial" w:cs="Arial" w:hint="default"/>
        <w:b/>
        <w:sz w:val="22"/>
        <w:szCs w:val="24"/>
      </w:rPr>
    </w:lvl>
  </w:abstractNum>
  <w:abstractNum w:abstractNumId="9" w15:restartNumberingAfterBreak="0">
    <w:nsid w:val="0000000A"/>
    <w:multiLevelType w:val="multilevel"/>
    <w:tmpl w:val="0000000A"/>
    <w:name w:val="WW8Num10"/>
    <w:lvl w:ilvl="0">
      <w:start w:val="1"/>
      <w:numFmt w:val="decimal"/>
      <w:lvlText w:val="%1."/>
      <w:lvlJc w:val="left"/>
      <w:pPr>
        <w:tabs>
          <w:tab w:val="num" w:pos="0"/>
        </w:tabs>
        <w:ind w:left="360" w:hanging="360"/>
      </w:pPr>
      <w:rPr>
        <w:rFonts w:ascii="Arial" w:hAnsi="Arial" w:cs="Arial" w:hint="default"/>
      </w:rPr>
    </w:lvl>
    <w:lvl w:ilvl="1">
      <w:start w:val="1"/>
      <w:numFmt w:val="decimal"/>
      <w:lvlText w:val="%1.%2."/>
      <w:lvlJc w:val="left"/>
      <w:pPr>
        <w:tabs>
          <w:tab w:val="num" w:pos="0"/>
        </w:tabs>
        <w:ind w:left="792" w:hanging="432"/>
      </w:pPr>
      <w:rPr>
        <w:rFonts w:ascii="Arial" w:hAnsi="Arial" w:cs="Arial" w:hint="default"/>
      </w:rPr>
    </w:lvl>
    <w:lvl w:ilvl="2">
      <w:start w:val="1"/>
      <w:numFmt w:val="decimal"/>
      <w:lvlText w:val="P%3."/>
      <w:lvlJc w:val="left"/>
      <w:pPr>
        <w:tabs>
          <w:tab w:val="num" w:pos="0"/>
        </w:tabs>
        <w:ind w:left="1224" w:hanging="504"/>
      </w:pPr>
      <w:rPr>
        <w:rFonts w:ascii="Arial" w:hAnsi="Arial" w:cs="Arial" w:hint="default"/>
      </w:rPr>
    </w:lvl>
    <w:lvl w:ilvl="3">
      <w:start w:val="1"/>
      <w:numFmt w:val="decimal"/>
      <w:lvlText w:val="%1.%2.%3.%4."/>
      <w:lvlJc w:val="left"/>
      <w:pPr>
        <w:tabs>
          <w:tab w:val="num" w:pos="0"/>
        </w:tabs>
        <w:ind w:left="1728" w:hanging="648"/>
      </w:pPr>
      <w:rPr>
        <w:rFonts w:ascii="Arial" w:hAnsi="Arial" w:cs="Arial" w:hint="default"/>
      </w:rPr>
    </w:lvl>
    <w:lvl w:ilvl="4">
      <w:start w:val="1"/>
      <w:numFmt w:val="decimal"/>
      <w:lvlText w:val="%1.%2.%3.%4.%5."/>
      <w:lvlJc w:val="left"/>
      <w:pPr>
        <w:tabs>
          <w:tab w:val="num" w:pos="0"/>
        </w:tabs>
        <w:ind w:left="2232" w:hanging="792"/>
      </w:pPr>
      <w:rPr>
        <w:rFonts w:ascii="Arial" w:hAnsi="Arial" w:cs="Arial" w:hint="default"/>
      </w:rPr>
    </w:lvl>
    <w:lvl w:ilvl="5">
      <w:start w:val="1"/>
      <w:numFmt w:val="decimal"/>
      <w:lvlText w:val="%1.%2.%3.%4.%5.%6."/>
      <w:lvlJc w:val="left"/>
      <w:pPr>
        <w:tabs>
          <w:tab w:val="num" w:pos="0"/>
        </w:tabs>
        <w:ind w:left="2736" w:hanging="936"/>
      </w:pPr>
      <w:rPr>
        <w:rFonts w:ascii="Arial" w:hAnsi="Arial" w:cs="Arial" w:hint="default"/>
      </w:rPr>
    </w:lvl>
    <w:lvl w:ilvl="6">
      <w:start w:val="1"/>
      <w:numFmt w:val="decimal"/>
      <w:lvlText w:val="%1.%2.%3.%4.%5.%6.%7."/>
      <w:lvlJc w:val="left"/>
      <w:pPr>
        <w:tabs>
          <w:tab w:val="num" w:pos="0"/>
        </w:tabs>
        <w:ind w:left="3240" w:hanging="1080"/>
      </w:pPr>
      <w:rPr>
        <w:rFonts w:ascii="Arial" w:hAnsi="Arial" w:cs="Arial" w:hint="default"/>
      </w:rPr>
    </w:lvl>
    <w:lvl w:ilvl="7">
      <w:start w:val="1"/>
      <w:numFmt w:val="decimal"/>
      <w:lvlText w:val="%1.%2.%3.%4.%5.%6.%7.%8."/>
      <w:lvlJc w:val="left"/>
      <w:pPr>
        <w:tabs>
          <w:tab w:val="num" w:pos="0"/>
        </w:tabs>
        <w:ind w:left="3744" w:hanging="1224"/>
      </w:pPr>
      <w:rPr>
        <w:rFonts w:ascii="Arial" w:hAnsi="Arial" w:cs="Arial" w:hint="default"/>
      </w:rPr>
    </w:lvl>
    <w:lvl w:ilvl="8">
      <w:start w:val="1"/>
      <w:numFmt w:val="decimal"/>
      <w:lvlText w:val="%1.%2.%3.%4.%5.%6.%7.%8.%9."/>
      <w:lvlJc w:val="left"/>
      <w:pPr>
        <w:tabs>
          <w:tab w:val="num" w:pos="0"/>
        </w:tabs>
        <w:ind w:left="4320" w:hanging="1440"/>
      </w:pPr>
      <w:rPr>
        <w:rFonts w:ascii="Arial" w:hAnsi="Arial" w:cs="Arial" w:hint="default"/>
      </w:rPr>
    </w:lvl>
  </w:abstractNum>
  <w:abstractNum w:abstractNumId="10" w15:restartNumberingAfterBreak="0">
    <w:nsid w:val="0000000B"/>
    <w:multiLevelType w:val="multilevel"/>
    <w:tmpl w:val="0000000B"/>
    <w:name w:val="WW8Num11"/>
    <w:lvl w:ilvl="0">
      <w:start w:val="1"/>
      <w:numFmt w:val="decimal"/>
      <w:suff w:val="space"/>
      <w:lvlText w:val="EX%1."/>
      <w:lvlJc w:val="left"/>
      <w:pPr>
        <w:tabs>
          <w:tab w:val="num" w:pos="0"/>
        </w:tabs>
        <w:ind w:left="0" w:firstLine="0"/>
      </w:pPr>
      <w:rPr>
        <w:rFonts w:hint="default"/>
      </w:rPr>
    </w:lvl>
    <w:lvl w:ilvl="1">
      <w:start w:val="1"/>
      <w:numFmt w:val="decimal"/>
      <w:lvlText w:val="P%2"/>
      <w:lvlJc w:val="left"/>
      <w:pPr>
        <w:tabs>
          <w:tab w:val="num" w:pos="0"/>
        </w:tabs>
        <w:ind w:left="470" w:hanging="113"/>
      </w:pPr>
      <w:rPr>
        <w:rFonts w:hint="default"/>
        <w:b w:val="0"/>
      </w:rPr>
    </w:lvl>
    <w:lvl w:ilvl="2">
      <w:start w:val="1"/>
      <w:numFmt w:val="decimal"/>
      <w:lvlText w:val="%1.%2.%3."/>
      <w:lvlJc w:val="left"/>
      <w:pPr>
        <w:tabs>
          <w:tab w:val="num" w:pos="0"/>
        </w:tabs>
        <w:ind w:left="827" w:hanging="113"/>
      </w:pPr>
      <w:rPr>
        <w:rFonts w:hint="default"/>
      </w:rPr>
    </w:lvl>
    <w:lvl w:ilvl="3">
      <w:start w:val="1"/>
      <w:numFmt w:val="decimal"/>
      <w:lvlText w:val="%1.%2.%3.%4."/>
      <w:lvlJc w:val="left"/>
      <w:pPr>
        <w:tabs>
          <w:tab w:val="num" w:pos="0"/>
        </w:tabs>
        <w:ind w:left="1184" w:hanging="113"/>
      </w:pPr>
      <w:rPr>
        <w:rFonts w:hint="default"/>
      </w:rPr>
    </w:lvl>
    <w:lvl w:ilvl="4">
      <w:start w:val="1"/>
      <w:numFmt w:val="decimal"/>
      <w:lvlText w:val="%1.%2.%3.%4.%5."/>
      <w:lvlJc w:val="left"/>
      <w:pPr>
        <w:tabs>
          <w:tab w:val="num" w:pos="0"/>
        </w:tabs>
        <w:ind w:left="1541" w:hanging="113"/>
      </w:pPr>
      <w:rPr>
        <w:rFonts w:hint="default"/>
      </w:rPr>
    </w:lvl>
    <w:lvl w:ilvl="5">
      <w:start w:val="1"/>
      <w:numFmt w:val="decimal"/>
      <w:lvlText w:val="%1.%2.%3.%4.%5.%6."/>
      <w:lvlJc w:val="left"/>
      <w:pPr>
        <w:tabs>
          <w:tab w:val="num" w:pos="0"/>
        </w:tabs>
        <w:ind w:left="1898" w:hanging="113"/>
      </w:pPr>
      <w:rPr>
        <w:rFonts w:hint="default"/>
      </w:rPr>
    </w:lvl>
    <w:lvl w:ilvl="6">
      <w:start w:val="1"/>
      <w:numFmt w:val="decimal"/>
      <w:lvlText w:val="%1.%2.%3.%4.%5.%6.%7."/>
      <w:lvlJc w:val="left"/>
      <w:pPr>
        <w:tabs>
          <w:tab w:val="num" w:pos="0"/>
        </w:tabs>
        <w:ind w:left="2255" w:hanging="113"/>
      </w:pPr>
      <w:rPr>
        <w:rFonts w:hint="default"/>
      </w:rPr>
    </w:lvl>
    <w:lvl w:ilvl="7">
      <w:start w:val="1"/>
      <w:numFmt w:val="decimal"/>
      <w:lvlText w:val="%1.%2.%3.%4.%5.%6.%7.%8."/>
      <w:lvlJc w:val="left"/>
      <w:pPr>
        <w:tabs>
          <w:tab w:val="num" w:pos="0"/>
        </w:tabs>
        <w:ind w:left="2612" w:hanging="113"/>
      </w:pPr>
      <w:rPr>
        <w:rFonts w:hint="default"/>
      </w:rPr>
    </w:lvl>
    <w:lvl w:ilvl="8">
      <w:start w:val="1"/>
      <w:numFmt w:val="decimal"/>
      <w:lvlText w:val="%1.%2.%3.%4.%5.%6.%7.%8.%9."/>
      <w:lvlJc w:val="left"/>
      <w:pPr>
        <w:tabs>
          <w:tab w:val="num" w:pos="0"/>
        </w:tabs>
        <w:ind w:left="2969" w:hanging="113"/>
      </w:pPr>
      <w:rPr>
        <w:rFonts w:hint="default"/>
      </w:rPr>
    </w:lvl>
  </w:abstractNum>
  <w:abstractNum w:abstractNumId="11" w15:restartNumberingAfterBreak="0">
    <w:nsid w:val="29765D0C"/>
    <w:multiLevelType w:val="hybridMultilevel"/>
    <w:tmpl w:val="6624D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0764B04"/>
    <w:multiLevelType w:val="hybridMultilevel"/>
    <w:tmpl w:val="5BFADD2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37BC58F3"/>
    <w:multiLevelType w:val="hybridMultilevel"/>
    <w:tmpl w:val="C7B4EC8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4C686CE1"/>
    <w:multiLevelType w:val="multilevel"/>
    <w:tmpl w:val="A3625BDC"/>
    <w:lvl w:ilvl="0">
      <w:start w:val="1"/>
      <w:numFmt w:val="decimal"/>
      <w:lvlText w:val="%1."/>
      <w:lvlJc w:val="left"/>
      <w:pPr>
        <w:ind w:left="57" w:firstLine="300"/>
      </w:pPr>
      <w:rPr>
        <w:rFonts w:ascii="Arial" w:hAnsi="Arial" w:cs="Arial" w:hint="default"/>
        <w:b/>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4"/>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3"/>
  </w:num>
  <w:num w:numId="29">
    <w:abstractNumId w:val="12"/>
  </w:num>
  <w:num w:numId="30">
    <w:abstractNumId w:val="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activeWritingStyle w:appName="MSWord" w:lang="pt-BR" w:vendorID="64" w:dllVersion="131078"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735"/>
    <w:rsid w:val="00091691"/>
    <w:rsid w:val="00107577"/>
    <w:rsid w:val="0011671F"/>
    <w:rsid w:val="00142669"/>
    <w:rsid w:val="00161343"/>
    <w:rsid w:val="00195A12"/>
    <w:rsid w:val="00235FAE"/>
    <w:rsid w:val="002A5172"/>
    <w:rsid w:val="002F44EB"/>
    <w:rsid w:val="003326FC"/>
    <w:rsid w:val="00344EDA"/>
    <w:rsid w:val="003E759C"/>
    <w:rsid w:val="00412FD6"/>
    <w:rsid w:val="00414549"/>
    <w:rsid w:val="00496ACF"/>
    <w:rsid w:val="004C77CD"/>
    <w:rsid w:val="00510028"/>
    <w:rsid w:val="00566DF4"/>
    <w:rsid w:val="005851B5"/>
    <w:rsid w:val="005C7F54"/>
    <w:rsid w:val="00604FBE"/>
    <w:rsid w:val="006235F6"/>
    <w:rsid w:val="00652329"/>
    <w:rsid w:val="0066078D"/>
    <w:rsid w:val="0067282C"/>
    <w:rsid w:val="006A74A1"/>
    <w:rsid w:val="006C3C74"/>
    <w:rsid w:val="006E4D45"/>
    <w:rsid w:val="006F4BD7"/>
    <w:rsid w:val="00756106"/>
    <w:rsid w:val="00773C66"/>
    <w:rsid w:val="008454DE"/>
    <w:rsid w:val="008F5E07"/>
    <w:rsid w:val="009A084D"/>
    <w:rsid w:val="009C5A59"/>
    <w:rsid w:val="009F10E5"/>
    <w:rsid w:val="00A16954"/>
    <w:rsid w:val="00A364C3"/>
    <w:rsid w:val="00A63BB4"/>
    <w:rsid w:val="00AD1735"/>
    <w:rsid w:val="00B204B3"/>
    <w:rsid w:val="00B2074A"/>
    <w:rsid w:val="00B51A65"/>
    <w:rsid w:val="00B57067"/>
    <w:rsid w:val="00C041B5"/>
    <w:rsid w:val="00C278C7"/>
    <w:rsid w:val="00C50B9A"/>
    <w:rsid w:val="00C5140E"/>
    <w:rsid w:val="00C70D69"/>
    <w:rsid w:val="00C73D02"/>
    <w:rsid w:val="00CA0D18"/>
    <w:rsid w:val="00CA2D5E"/>
    <w:rsid w:val="00D469D7"/>
    <w:rsid w:val="00D55BFC"/>
    <w:rsid w:val="00D6049E"/>
    <w:rsid w:val="00E232DA"/>
    <w:rsid w:val="00E33538"/>
    <w:rsid w:val="00E600C3"/>
    <w:rsid w:val="00EB5638"/>
    <w:rsid w:val="00ED6CD3"/>
    <w:rsid w:val="00EE5CDF"/>
    <w:rsid w:val="00EF30BD"/>
    <w:rsid w:val="00FA543C"/>
    <w:rsid w:val="00FF7A5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D6C0EAA5-F26C-40FB-9CC5-54D12786A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after="160" w:line="252" w:lineRule="auto"/>
    </w:pPr>
    <w:rPr>
      <w:rFonts w:ascii="Calibri" w:eastAsia="Calibri" w:hAnsi="Calibri"/>
      <w:sz w:val="22"/>
      <w:szCs w:val="22"/>
      <w:lang w:eastAsia="zh-CN"/>
    </w:rPr>
  </w:style>
  <w:style w:type="paragraph" w:styleId="Ttulo1">
    <w:name w:val="heading 1"/>
    <w:basedOn w:val="Normal"/>
    <w:next w:val="Normal"/>
    <w:qFormat/>
    <w:pPr>
      <w:keepNext/>
      <w:keepLines/>
      <w:numPr>
        <w:numId w:val="1"/>
      </w:numPr>
      <w:spacing w:before="240" w:after="0"/>
      <w:outlineLvl w:val="0"/>
    </w:pPr>
    <w:rPr>
      <w:rFonts w:ascii="Calibri Light" w:eastAsia="SimSun" w:hAnsi="Calibri Light"/>
      <w:color w:val="2E74B5"/>
      <w:sz w:val="32"/>
      <w:szCs w:val="32"/>
    </w:rPr>
  </w:style>
  <w:style w:type="paragraph" w:styleId="Ttulo2">
    <w:name w:val="heading 2"/>
    <w:basedOn w:val="Normal"/>
    <w:next w:val="Normal"/>
    <w:qFormat/>
    <w:pPr>
      <w:keepNext/>
      <w:keepLines/>
      <w:numPr>
        <w:ilvl w:val="1"/>
        <w:numId w:val="1"/>
      </w:numPr>
      <w:spacing w:before="40" w:after="0"/>
      <w:outlineLvl w:val="1"/>
    </w:pPr>
    <w:rPr>
      <w:rFonts w:ascii="Calibri Light" w:eastAsia="SimSun" w:hAnsi="Calibri Light"/>
      <w:color w:val="2E74B5"/>
      <w:sz w:val="26"/>
      <w:szCs w:val="26"/>
    </w:rPr>
  </w:style>
  <w:style w:type="paragraph" w:styleId="Ttulo3">
    <w:name w:val="heading 3"/>
    <w:basedOn w:val="Normal"/>
    <w:next w:val="Normal"/>
    <w:qFormat/>
    <w:pPr>
      <w:keepNext/>
      <w:numPr>
        <w:ilvl w:val="2"/>
        <w:numId w:val="1"/>
      </w:numPr>
      <w:spacing w:after="0"/>
      <w:ind w:left="708"/>
      <w:outlineLvl w:val="2"/>
    </w:pPr>
    <w:rPr>
      <w:b/>
    </w:rPr>
  </w:style>
  <w:style w:type="paragraph" w:styleId="Ttulo4">
    <w:name w:val="heading 4"/>
    <w:basedOn w:val="Normal"/>
    <w:next w:val="Normal"/>
    <w:link w:val="Ttulo4Char"/>
    <w:uiPriority w:val="9"/>
    <w:unhideWhenUsed/>
    <w:qFormat/>
    <w:rsid w:val="00773C66"/>
    <w:pPr>
      <w:keepNext/>
      <w:ind w:left="284"/>
      <w:outlineLvl w:val="3"/>
    </w:pPr>
    <w:rPr>
      <w:rFonts w:ascii="Arial" w:hAnsi="Arial" w:cs="Arial"/>
      <w:b/>
    </w:rPr>
  </w:style>
  <w:style w:type="paragraph" w:styleId="Ttulo5">
    <w:name w:val="heading 5"/>
    <w:basedOn w:val="Normal"/>
    <w:next w:val="Normal"/>
    <w:link w:val="Ttulo5Char"/>
    <w:uiPriority w:val="9"/>
    <w:unhideWhenUsed/>
    <w:qFormat/>
    <w:rsid w:val="006A74A1"/>
    <w:pPr>
      <w:keepNext/>
      <w:pBdr>
        <w:top w:val="none" w:sz="0" w:space="0" w:color="000000"/>
        <w:left w:val="none" w:sz="0" w:space="0" w:color="000000"/>
        <w:bottom w:val="single" w:sz="6" w:space="1" w:color="000000"/>
        <w:right w:val="none" w:sz="0" w:space="0" w:color="000000"/>
      </w:pBdr>
      <w:jc w:val="right"/>
      <w:outlineLvl w:val="4"/>
    </w:pPr>
    <w:rPr>
      <w:rFonts w:ascii="Arial" w:hAnsi="Arial" w:cs="Arial"/>
      <w:b/>
      <w:bCs/>
      <w:color w:val="A6A6A6"/>
      <w:sz w:val="14"/>
      <w:szCs w:val="1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rPr>
      <w:rFonts w:ascii="Calibri" w:hAnsi="Calibri" w:cs="Calibri" w:hint="default"/>
      <w:b/>
      <w:color w:val="auto"/>
    </w:rPr>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hint="default"/>
    </w:rPr>
  </w:style>
  <w:style w:type="character" w:customStyle="1" w:styleId="WW8Num5z2">
    <w:name w:val="WW8Num5z2"/>
    <w:rPr>
      <w:rFonts w:ascii="Arial" w:hAnsi="Arial" w:cs="Arial" w:hint="default"/>
      <w:b w:val="0"/>
    </w:rPr>
  </w:style>
  <w:style w:type="character" w:customStyle="1" w:styleId="WW8Num6z0">
    <w:name w:val="WW8Num6z0"/>
    <w:rPr>
      <w:rFonts w:hint="default"/>
    </w:rPr>
  </w:style>
  <w:style w:type="character" w:customStyle="1" w:styleId="WW8Num6z2">
    <w:name w:val="WW8Num6z2"/>
    <w:rPr>
      <w:rFonts w:ascii="Arial" w:hAnsi="Arial" w:cs="Arial" w:hint="default"/>
      <w:b w:val="0"/>
    </w:rPr>
  </w:style>
  <w:style w:type="character" w:customStyle="1" w:styleId="WW8Num7z0">
    <w:name w:val="WW8Num7z0"/>
    <w:rPr>
      <w:rFonts w:ascii="Symbol" w:hAnsi="Symbol" w:cs="Times New Roman" w:hint="default"/>
      <w:sz w:val="10"/>
      <w:szCs w:val="10"/>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rPr>
      <w:rFonts w:ascii="Courier New" w:hAnsi="Courier New" w:cs="Courier New" w:hint="default"/>
    </w:rPr>
  </w:style>
  <w:style w:type="character" w:customStyle="1" w:styleId="WW8Num9z0">
    <w:name w:val="WW8Num9z0"/>
    <w:rPr>
      <w:rFonts w:ascii="Arial" w:hAnsi="Arial" w:cs="Arial" w:hint="default"/>
      <w:b/>
      <w:sz w:val="22"/>
      <w:szCs w:val="24"/>
    </w:rPr>
  </w:style>
  <w:style w:type="character" w:customStyle="1" w:styleId="WW8Num10z0">
    <w:name w:val="WW8Num10z0"/>
    <w:rPr>
      <w:rFonts w:ascii="Arial" w:hAnsi="Arial" w:cs="Arial" w:hint="default"/>
    </w:rPr>
  </w:style>
  <w:style w:type="character" w:customStyle="1" w:styleId="WW8Num11z0">
    <w:name w:val="WW8Num11z0"/>
    <w:rPr>
      <w:rFonts w:hint="default"/>
    </w:rPr>
  </w:style>
  <w:style w:type="character" w:customStyle="1" w:styleId="WW8Num11z1">
    <w:name w:val="WW8Num11z1"/>
    <w:rPr>
      <w:rFonts w:hint="default"/>
      <w:b w:val="0"/>
    </w:rPr>
  </w:style>
  <w:style w:type="character" w:customStyle="1" w:styleId="WW8Num5z1">
    <w:name w:val="WW8Num5z1"/>
    <w:rPr>
      <w:rFonts w:ascii="Courier New" w:hAnsi="Courier New" w:cs="Courier New" w:hint="default"/>
    </w:rPr>
  </w:style>
  <w:style w:type="character" w:customStyle="1" w:styleId="WW8Num8z2">
    <w:name w:val="WW8Num8z2"/>
    <w:rPr>
      <w:rFonts w:ascii="Arial" w:hAnsi="Arial" w:cs="Arial" w:hint="default"/>
      <w:b w:val="0"/>
    </w:rPr>
  </w:style>
  <w:style w:type="character" w:customStyle="1" w:styleId="WW8Num9z2">
    <w:name w:val="WW8Num9z2"/>
    <w:rPr>
      <w:rFonts w:ascii="Arial" w:hAnsi="Arial" w:cs="Arial" w:hint="default"/>
      <w:b w:val="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rPr>
      <w:rFonts w:ascii="Courier New" w:hAnsi="Courier New" w:cs="Courier New" w:hint="default"/>
    </w:rPr>
  </w:style>
  <w:style w:type="character" w:customStyle="1" w:styleId="WW8Num13z0">
    <w:name w:val="WW8Num13z0"/>
    <w:rPr>
      <w:rFonts w:ascii="Arial" w:hAnsi="Arial" w:cs="Arial" w:hint="default"/>
      <w:b/>
      <w:sz w:val="22"/>
      <w:szCs w:val="24"/>
    </w:rPr>
  </w:style>
  <w:style w:type="character" w:customStyle="1" w:styleId="WW8Num14z0">
    <w:name w:val="WW8Num14z0"/>
    <w:rPr>
      <w:rFonts w:ascii="Arial" w:hAnsi="Arial" w:cs="Arial" w:hint="default"/>
    </w:rPr>
  </w:style>
  <w:style w:type="character" w:customStyle="1" w:styleId="WW8Num15z0">
    <w:name w:val="WW8Num15z0"/>
    <w:rPr>
      <w:rFonts w:hint="default"/>
    </w:rPr>
  </w:style>
  <w:style w:type="character" w:customStyle="1" w:styleId="WW8Num15z1">
    <w:name w:val="WW8Num15z1"/>
    <w:rPr>
      <w:rFonts w:hint="default"/>
      <w:b w:val="0"/>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2">
    <w:name w:val="WW8Num13z2"/>
    <w:rPr>
      <w:rFonts w:ascii="Wingdings" w:hAnsi="Wingdings" w:cs="Wingdings" w:hint="default"/>
    </w:rPr>
  </w:style>
  <w:style w:type="character" w:customStyle="1" w:styleId="WW8Num13z3">
    <w:name w:val="WW8Num13z3"/>
    <w:rPr>
      <w:rFonts w:ascii="Symbol" w:hAnsi="Symbol" w:cs="Symbol"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Fontepargpadro1">
    <w:name w:val="Fonte parág. padrão1"/>
  </w:style>
  <w:style w:type="character" w:customStyle="1" w:styleId="Refdecomentrio1">
    <w:name w:val="Ref. de comentário1"/>
    <w:rPr>
      <w:sz w:val="16"/>
      <w:szCs w:val="16"/>
    </w:rPr>
  </w:style>
  <w:style w:type="character" w:styleId="Hyperlink">
    <w:name w:val="Hyperlink"/>
    <w:uiPriority w:val="99"/>
    <w:rPr>
      <w:color w:val="0563C1"/>
      <w:u w:val="single"/>
    </w:rPr>
  </w:style>
  <w:style w:type="character" w:customStyle="1" w:styleId="CabealhoChar">
    <w:name w:val="Cabeçalho Char"/>
    <w:basedOn w:val="Fontepargpadro1"/>
  </w:style>
  <w:style w:type="character" w:customStyle="1" w:styleId="RodapChar">
    <w:name w:val="Rodapé Char"/>
    <w:basedOn w:val="Fontepargpadro1"/>
  </w:style>
  <w:style w:type="character" w:customStyle="1" w:styleId="Ttulo1Char">
    <w:name w:val="Título 1 Char"/>
    <w:rPr>
      <w:rFonts w:ascii="Calibri Light" w:eastAsia="SimSun" w:hAnsi="Calibri Light" w:cs="Times New Roman"/>
      <w:color w:val="2E74B5"/>
      <w:sz w:val="32"/>
      <w:szCs w:val="32"/>
    </w:rPr>
  </w:style>
  <w:style w:type="character" w:customStyle="1" w:styleId="Ttulo2Char">
    <w:name w:val="Título 2 Char"/>
    <w:rPr>
      <w:rFonts w:ascii="Calibri Light" w:eastAsia="SimSun" w:hAnsi="Calibri Light" w:cs="Times New Roman"/>
      <w:color w:val="2E74B5"/>
      <w:sz w:val="26"/>
      <w:szCs w:val="26"/>
    </w:rPr>
  </w:style>
  <w:style w:type="character" w:customStyle="1" w:styleId="Sumrio2Char">
    <w:name w:val="Sumário 2 Char"/>
    <w:basedOn w:val="Fontepargpadro1"/>
  </w:style>
  <w:style w:type="character" w:customStyle="1" w:styleId="Estilo1Char">
    <w:name w:val="Estilo1 Char"/>
    <w:basedOn w:val="Sumrio2Char"/>
  </w:style>
  <w:style w:type="character" w:customStyle="1" w:styleId="Estilo2Char">
    <w:name w:val="Estilo2 Char"/>
    <w:basedOn w:val="Estilo1Char"/>
  </w:style>
  <w:style w:type="character" w:customStyle="1" w:styleId="TextodecomentrioChar">
    <w:name w:val="Texto de comentário Char"/>
    <w:rPr>
      <w:sz w:val="20"/>
      <w:szCs w:val="20"/>
    </w:rPr>
  </w:style>
  <w:style w:type="character" w:customStyle="1" w:styleId="AssuntodocomentrioChar">
    <w:name w:val="Assunto do comentário Char"/>
    <w:rPr>
      <w:b/>
      <w:bCs/>
      <w:sz w:val="20"/>
      <w:szCs w:val="20"/>
    </w:rPr>
  </w:style>
  <w:style w:type="character" w:customStyle="1" w:styleId="TextodebaloChar">
    <w:name w:val="Texto de balão Char"/>
    <w:rPr>
      <w:rFonts w:ascii="Segoe UI" w:hAnsi="Segoe UI" w:cs="Segoe UI"/>
      <w:sz w:val="18"/>
      <w:szCs w:val="18"/>
    </w:rPr>
  </w:style>
  <w:style w:type="character" w:customStyle="1" w:styleId="RecuodecorpodetextoChar">
    <w:name w:val="Recuo de corpo de texto Char"/>
    <w:rPr>
      <w:sz w:val="22"/>
      <w:szCs w:val="22"/>
    </w:rPr>
  </w:style>
  <w:style w:type="character" w:customStyle="1" w:styleId="Recuodecorpodetexto2Char">
    <w:name w:val="Recuo de corpo de texto 2 Char"/>
    <w:rPr>
      <w:sz w:val="22"/>
      <w:szCs w:val="22"/>
    </w:rPr>
  </w:style>
  <w:style w:type="character" w:customStyle="1" w:styleId="Ttulo3Char">
    <w:name w:val="Título 3 Char"/>
    <w:rPr>
      <w:b/>
      <w:sz w:val="22"/>
      <w:szCs w:val="22"/>
    </w:rPr>
  </w:style>
  <w:style w:type="character" w:customStyle="1" w:styleId="Recuodecorpodetexto3Char">
    <w:name w:val="Recuo de corpo de texto 3 Char"/>
    <w:rPr>
      <w:rFonts w:ascii="Arial" w:hAnsi="Arial" w:cs="Arial"/>
      <w:color w:val="080808"/>
      <w:sz w:val="22"/>
      <w:szCs w:val="22"/>
    </w:rPr>
  </w:style>
  <w:style w:type="paragraph" w:customStyle="1" w:styleId="Ttulo10">
    <w:name w:val="Título1"/>
    <w:basedOn w:val="Normal"/>
    <w:next w:val="Corpodetexto"/>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88" w:lineRule="auto"/>
    </w:pPr>
  </w:style>
  <w:style w:type="paragraph" w:styleId="Lista">
    <w:name w:val="List"/>
    <w:basedOn w:val="Corpodetexto"/>
    <w:rPr>
      <w:rFonts w:cs="Arial"/>
    </w:rPr>
  </w:style>
  <w:style w:type="paragraph" w:styleId="Legenda">
    <w:name w:val="caption"/>
    <w:basedOn w:val="Normal"/>
    <w:next w:val="Normal"/>
    <w:qFormat/>
    <w:pPr>
      <w:ind w:left="426"/>
      <w:jc w:val="center"/>
    </w:pPr>
    <w:rPr>
      <w:b/>
      <w:sz w:val="20"/>
      <w:szCs w:val="20"/>
      <w:lang w:val="pt-BR" w:eastAsia="ja-JP"/>
    </w:rPr>
  </w:style>
  <w:style w:type="paragraph" w:customStyle="1" w:styleId="ndice">
    <w:name w:val="Índice"/>
    <w:basedOn w:val="Normal"/>
    <w:pPr>
      <w:suppressLineNumbers/>
    </w:pPr>
    <w:rPr>
      <w:rFonts w:cs="Arial"/>
    </w:rPr>
  </w:style>
  <w:style w:type="paragraph" w:styleId="Sumrio2">
    <w:name w:val="toc 2"/>
    <w:basedOn w:val="Normal"/>
    <w:next w:val="Normal"/>
    <w:uiPriority w:val="39"/>
    <w:pPr>
      <w:ind w:left="420"/>
    </w:pPr>
  </w:style>
  <w:style w:type="paragraph" w:styleId="Sumrio9">
    <w:name w:val="toc 9"/>
    <w:basedOn w:val="Normal"/>
    <w:next w:val="Normal"/>
    <w:pPr>
      <w:ind w:left="3360"/>
    </w:pPr>
  </w:style>
  <w:style w:type="paragraph" w:styleId="Sumrio6">
    <w:name w:val="toc 6"/>
    <w:basedOn w:val="Normal"/>
    <w:next w:val="Normal"/>
    <w:pPr>
      <w:ind w:left="2100"/>
    </w:pPr>
  </w:style>
  <w:style w:type="paragraph" w:customStyle="1" w:styleId="Textodecomentrio1">
    <w:name w:val="Texto de comentário1"/>
    <w:basedOn w:val="Normal"/>
    <w:pPr>
      <w:spacing w:line="240" w:lineRule="auto"/>
    </w:pPr>
    <w:rPr>
      <w:sz w:val="20"/>
      <w:szCs w:val="20"/>
    </w:rPr>
  </w:style>
  <w:style w:type="paragraph" w:styleId="Sumrio5">
    <w:name w:val="toc 5"/>
    <w:basedOn w:val="Normal"/>
    <w:next w:val="Normal"/>
    <w:pPr>
      <w:ind w:left="1680"/>
    </w:pPr>
  </w:style>
  <w:style w:type="paragraph" w:styleId="Sumrio4">
    <w:name w:val="toc 4"/>
    <w:basedOn w:val="Normal"/>
    <w:next w:val="Normal"/>
    <w:pPr>
      <w:ind w:left="1260"/>
    </w:pPr>
  </w:style>
  <w:style w:type="paragraph" w:styleId="Sumrio8">
    <w:name w:val="toc 8"/>
    <w:basedOn w:val="Normal"/>
    <w:next w:val="Normal"/>
    <w:pPr>
      <w:ind w:left="2940"/>
    </w:pPr>
  </w:style>
  <w:style w:type="paragraph" w:styleId="Cabealho">
    <w:name w:val="header"/>
    <w:basedOn w:val="Normal"/>
    <w:pPr>
      <w:spacing w:after="0" w:line="240" w:lineRule="auto"/>
    </w:pPr>
  </w:style>
  <w:style w:type="paragraph" w:styleId="Assuntodocomentrio">
    <w:name w:val="annotation subject"/>
    <w:basedOn w:val="Textodecomentrio1"/>
    <w:next w:val="Textodecomentrio1"/>
    <w:rPr>
      <w:b/>
      <w:bCs/>
    </w:rPr>
  </w:style>
  <w:style w:type="paragraph" w:styleId="Rodap">
    <w:name w:val="footer"/>
    <w:basedOn w:val="Normal"/>
    <w:pPr>
      <w:spacing w:after="0" w:line="240" w:lineRule="auto"/>
    </w:pPr>
  </w:style>
  <w:style w:type="paragraph" w:styleId="Sumrio7">
    <w:name w:val="toc 7"/>
    <w:basedOn w:val="Normal"/>
    <w:next w:val="Normal"/>
    <w:pPr>
      <w:ind w:left="2520"/>
    </w:pPr>
  </w:style>
  <w:style w:type="paragraph" w:styleId="Sumrio3">
    <w:name w:val="toc 3"/>
    <w:basedOn w:val="Normal"/>
    <w:next w:val="Normal"/>
    <w:uiPriority w:val="39"/>
    <w:pPr>
      <w:ind w:left="840"/>
    </w:pPr>
  </w:style>
  <w:style w:type="paragraph" w:styleId="Textodebalo">
    <w:name w:val="Balloon Text"/>
    <w:basedOn w:val="Normal"/>
    <w:pPr>
      <w:spacing w:after="0" w:line="240" w:lineRule="auto"/>
    </w:pPr>
    <w:rPr>
      <w:rFonts w:ascii="Segoe UI" w:hAnsi="Segoe UI" w:cs="Segoe UI"/>
      <w:sz w:val="18"/>
      <w:szCs w:val="18"/>
    </w:rPr>
  </w:style>
  <w:style w:type="paragraph" w:styleId="Sumrio1">
    <w:name w:val="toc 1"/>
    <w:basedOn w:val="Normal"/>
    <w:next w:val="Normal"/>
    <w:uiPriority w:val="39"/>
  </w:style>
  <w:style w:type="paragraph" w:customStyle="1" w:styleId="PargrafodaLista1">
    <w:name w:val="Parágrafo da Lista1"/>
    <w:basedOn w:val="Normal"/>
    <w:pPr>
      <w:ind w:left="720"/>
      <w:contextualSpacing/>
    </w:pPr>
  </w:style>
  <w:style w:type="paragraph" w:customStyle="1" w:styleId="Ttulo0">
    <w:name w:val="Título 0"/>
    <w:basedOn w:val="Normal"/>
    <w:pPr>
      <w:widowControl w:val="0"/>
      <w:autoSpaceDE w:val="0"/>
      <w:snapToGrid w:val="0"/>
      <w:spacing w:before="360" w:after="120" w:line="240" w:lineRule="auto"/>
      <w:jc w:val="center"/>
      <w:textAlignment w:val="baseline"/>
    </w:pPr>
    <w:rPr>
      <w:rFonts w:ascii="Arial" w:hAnsi="Arial" w:cs="Arial"/>
      <w:b/>
      <w:bCs/>
      <w:kern w:val="1"/>
      <w:sz w:val="36"/>
      <w:szCs w:val="36"/>
    </w:rPr>
  </w:style>
  <w:style w:type="paragraph" w:customStyle="1" w:styleId="TableContents">
    <w:name w:val="Table Contents"/>
    <w:basedOn w:val="Normal"/>
    <w:pPr>
      <w:suppressLineNumbers/>
      <w:spacing w:after="0" w:line="240" w:lineRule="auto"/>
      <w:textAlignment w:val="baseline"/>
    </w:pPr>
    <w:rPr>
      <w:rFonts w:ascii="Times New Roman" w:hAnsi="Times New Roman"/>
      <w:kern w:val="1"/>
      <w:sz w:val="24"/>
      <w:szCs w:val="24"/>
    </w:rPr>
  </w:style>
  <w:style w:type="paragraph" w:customStyle="1" w:styleId="Tabela1">
    <w:name w:val="Tabela 1"/>
    <w:basedOn w:val="Normal"/>
    <w:pPr>
      <w:widowControl w:val="0"/>
      <w:autoSpaceDE w:val="0"/>
      <w:snapToGrid w:val="0"/>
      <w:spacing w:before="60" w:after="60" w:line="240" w:lineRule="atLeast"/>
      <w:jc w:val="center"/>
      <w:textAlignment w:val="baseline"/>
    </w:pPr>
    <w:rPr>
      <w:rFonts w:ascii="Arial" w:hAnsi="Arial" w:cs="Arial"/>
      <w:b/>
      <w:bCs/>
      <w:kern w:val="1"/>
      <w:sz w:val="18"/>
      <w:szCs w:val="18"/>
    </w:rPr>
  </w:style>
  <w:style w:type="paragraph" w:customStyle="1" w:styleId="Textbody">
    <w:name w:val="Text body"/>
    <w:basedOn w:val="Normal"/>
    <w:pPr>
      <w:keepLines/>
      <w:widowControl w:val="0"/>
      <w:autoSpaceDE w:val="0"/>
      <w:spacing w:after="120" w:line="240" w:lineRule="atLeast"/>
      <w:ind w:left="397"/>
      <w:jc w:val="both"/>
      <w:textAlignment w:val="baseline"/>
    </w:pPr>
    <w:rPr>
      <w:rFonts w:ascii="Arial" w:hAnsi="Arial" w:cs="Arial"/>
      <w:kern w:val="1"/>
      <w:sz w:val="20"/>
      <w:szCs w:val="20"/>
    </w:rPr>
  </w:style>
  <w:style w:type="paragraph" w:customStyle="1" w:styleId="UCI-EspecificacaoTela">
    <w:name w:val="UCI - Especificacao Tela"/>
    <w:next w:val="Normal"/>
    <w:qFormat/>
    <w:pPr>
      <w:widowControl w:val="0"/>
      <w:numPr>
        <w:numId w:val="2"/>
      </w:numPr>
      <w:tabs>
        <w:tab w:val="left" w:pos="283"/>
      </w:tabs>
      <w:suppressAutoHyphens/>
    </w:pPr>
    <w:rPr>
      <w:rFonts w:ascii="Arial" w:eastAsia="Arial Unicode MS" w:hAnsi="Arial" w:cs="Arial"/>
      <w:b/>
      <w:szCs w:val="24"/>
      <w:lang w:eastAsia="zh-CN"/>
    </w:rPr>
  </w:style>
  <w:style w:type="paragraph" w:customStyle="1" w:styleId="UCI-EspecificacaoTelaSub01">
    <w:name w:val="UCI - Especificacao Tela Sub01"/>
    <w:basedOn w:val="UCI-EspecificacaoTela"/>
  </w:style>
  <w:style w:type="paragraph" w:customStyle="1" w:styleId="Standard">
    <w:name w:val="Standard"/>
    <w:pPr>
      <w:suppressAutoHyphens/>
      <w:textAlignment w:val="baseline"/>
    </w:pPr>
    <w:rPr>
      <w:kern w:val="1"/>
      <w:sz w:val="24"/>
      <w:szCs w:val="24"/>
      <w:lang w:eastAsia="zh-CN"/>
    </w:rPr>
  </w:style>
  <w:style w:type="paragraph" w:customStyle="1" w:styleId="infoblue">
    <w:name w:val="infoblue"/>
    <w:basedOn w:val="Normal"/>
    <w:pPr>
      <w:numPr>
        <w:numId w:val="4"/>
      </w:numPr>
      <w:spacing w:after="120" w:line="100" w:lineRule="atLeast"/>
    </w:pPr>
    <w:rPr>
      <w:rFonts w:ascii="Arial" w:eastAsia="Arial" w:hAnsi="Arial" w:cs="Arial"/>
      <w:sz w:val="20"/>
      <w:szCs w:val="20"/>
    </w:rPr>
  </w:style>
  <w:style w:type="paragraph" w:customStyle="1" w:styleId="CabealhodoSumrio1">
    <w:name w:val="Cabeçalho do Sumário1"/>
    <w:basedOn w:val="Ttulo1"/>
    <w:next w:val="Normal"/>
    <w:pPr>
      <w:numPr>
        <w:numId w:val="0"/>
      </w:numPr>
    </w:pPr>
  </w:style>
  <w:style w:type="paragraph" w:customStyle="1" w:styleId="Estilo1">
    <w:name w:val="Estilo1"/>
    <w:basedOn w:val="Sumrio2"/>
  </w:style>
  <w:style w:type="paragraph" w:customStyle="1" w:styleId="Estilo2">
    <w:name w:val="Estilo2"/>
    <w:basedOn w:val="Estilo1"/>
    <w:pPr>
      <w:ind w:left="880"/>
    </w:pPr>
  </w:style>
  <w:style w:type="paragraph" w:customStyle="1" w:styleId="PargrafodaLista11">
    <w:name w:val="Parágrafo da Lista11"/>
    <w:basedOn w:val="Normal"/>
    <w:pPr>
      <w:ind w:left="720"/>
      <w:contextualSpacing/>
    </w:pPr>
  </w:style>
  <w:style w:type="paragraph" w:customStyle="1" w:styleId="PargrafodaLista2">
    <w:name w:val="Parágrafo da Lista2"/>
    <w:basedOn w:val="Normal"/>
    <w:pPr>
      <w:ind w:left="720"/>
      <w:contextualSpacing/>
    </w:pPr>
  </w:style>
  <w:style w:type="paragraph" w:styleId="Recuodecorpodetexto">
    <w:name w:val="Body Text Indent"/>
    <w:basedOn w:val="Normal"/>
    <w:pPr>
      <w:spacing w:line="276" w:lineRule="auto"/>
      <w:ind w:left="284"/>
    </w:pPr>
  </w:style>
  <w:style w:type="paragraph" w:styleId="PargrafodaLista">
    <w:name w:val="List Paragraph"/>
    <w:basedOn w:val="Normal"/>
    <w:qFormat/>
    <w:pPr>
      <w:ind w:left="708"/>
    </w:pPr>
  </w:style>
  <w:style w:type="paragraph" w:customStyle="1" w:styleId="Recuodecorpodetexto21">
    <w:name w:val="Recuo de corpo de texto 21"/>
    <w:basedOn w:val="Normal"/>
    <w:pPr>
      <w:spacing w:after="0"/>
      <w:ind w:left="708"/>
    </w:pPr>
  </w:style>
  <w:style w:type="paragraph" w:customStyle="1" w:styleId="Recuodecorpodetexto31">
    <w:name w:val="Recuo de corpo de texto 31"/>
    <w:basedOn w:val="Normal"/>
    <w:pPr>
      <w:ind w:left="284" w:firstLine="424"/>
      <w:jc w:val="both"/>
    </w:pPr>
    <w:rPr>
      <w:rFonts w:ascii="Arial" w:hAnsi="Arial" w:cs="Arial"/>
      <w:color w:val="080808"/>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SemEspaamento">
    <w:name w:val="No Spacing"/>
    <w:uiPriority w:val="1"/>
    <w:qFormat/>
    <w:rsid w:val="0011671F"/>
    <w:pPr>
      <w:suppressAutoHyphens/>
    </w:pPr>
    <w:rPr>
      <w:rFonts w:ascii="Calibri" w:eastAsia="Calibri" w:hAnsi="Calibri"/>
      <w:sz w:val="22"/>
      <w:szCs w:val="22"/>
      <w:lang w:eastAsia="zh-CN"/>
    </w:rPr>
  </w:style>
  <w:style w:type="character" w:customStyle="1" w:styleId="Ttulo4Char">
    <w:name w:val="Título 4 Char"/>
    <w:link w:val="Ttulo4"/>
    <w:uiPriority w:val="9"/>
    <w:rsid w:val="00773C66"/>
    <w:rPr>
      <w:rFonts w:ascii="Arial" w:eastAsia="Calibri" w:hAnsi="Arial" w:cs="Arial"/>
      <w:b/>
      <w:sz w:val="22"/>
      <w:szCs w:val="22"/>
      <w:lang w:eastAsia="zh-CN"/>
    </w:rPr>
  </w:style>
  <w:style w:type="character" w:customStyle="1" w:styleId="Ttulo5Char">
    <w:name w:val="Título 5 Char"/>
    <w:link w:val="Ttulo5"/>
    <w:uiPriority w:val="9"/>
    <w:rsid w:val="006A74A1"/>
    <w:rPr>
      <w:rFonts w:ascii="Arial" w:eastAsia="Calibri" w:hAnsi="Arial" w:cs="Arial"/>
      <w:b/>
      <w:bCs/>
      <w:color w:val="A6A6A6"/>
      <w:sz w:val="14"/>
      <w:szCs w:val="14"/>
      <w:lang w:eastAsia="zh-CN"/>
    </w:rPr>
  </w:style>
  <w:style w:type="paragraph" w:styleId="Recuodecorpodetexto3">
    <w:name w:val="Body Text Indent 3"/>
    <w:basedOn w:val="Normal"/>
    <w:link w:val="Recuodecorpodetexto3Char1"/>
    <w:uiPriority w:val="99"/>
    <w:unhideWhenUsed/>
    <w:rsid w:val="008F5E07"/>
    <w:pPr>
      <w:spacing w:after="120"/>
      <w:ind w:left="283"/>
    </w:pPr>
    <w:rPr>
      <w:sz w:val="16"/>
      <w:szCs w:val="16"/>
    </w:rPr>
  </w:style>
  <w:style w:type="character" w:customStyle="1" w:styleId="Recuodecorpodetexto3Char1">
    <w:name w:val="Recuo de corpo de texto 3 Char1"/>
    <w:link w:val="Recuodecorpodetexto3"/>
    <w:uiPriority w:val="99"/>
    <w:rsid w:val="008F5E07"/>
    <w:rPr>
      <w:rFonts w:ascii="Calibri" w:eastAsia="Calibri" w:hAnsi="Calibri"/>
      <w:sz w:val="16"/>
      <w:szCs w:val="16"/>
      <w:lang w:eastAsia="zh-CN"/>
    </w:rPr>
  </w:style>
  <w:style w:type="paragraph" w:styleId="Recuodecorpodetexto2">
    <w:name w:val="Body Text Indent 2"/>
    <w:basedOn w:val="Normal"/>
    <w:link w:val="Recuodecorpodetexto2Char1"/>
    <w:uiPriority w:val="99"/>
    <w:unhideWhenUsed/>
    <w:rsid w:val="008F5E07"/>
    <w:pPr>
      <w:ind w:left="357" w:firstLine="352"/>
      <w:jc w:val="both"/>
    </w:pPr>
    <w:rPr>
      <w:rFonts w:ascii="Arial" w:hAnsi="Arial" w:cs="Arial"/>
    </w:rPr>
  </w:style>
  <w:style w:type="character" w:customStyle="1" w:styleId="Recuodecorpodetexto2Char1">
    <w:name w:val="Recuo de corpo de texto 2 Char1"/>
    <w:link w:val="Recuodecorpodetexto2"/>
    <w:uiPriority w:val="99"/>
    <w:rsid w:val="008F5E07"/>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732B6-B9CA-433B-BE5B-42B9C9602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1714</Words>
  <Characters>9257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LG_Automation</Company>
  <LinksUpToDate>false</LinksUpToDate>
  <CharactersWithSpaces>10950</CharactersWithSpaces>
  <SharedDoc>false</SharedDoc>
  <HLinks>
    <vt:vector size="102" baseType="variant">
      <vt:variant>
        <vt:i4>1441846</vt:i4>
      </vt:variant>
      <vt:variant>
        <vt:i4>98</vt:i4>
      </vt:variant>
      <vt:variant>
        <vt:i4>0</vt:i4>
      </vt:variant>
      <vt:variant>
        <vt:i4>5</vt:i4>
      </vt:variant>
      <vt:variant>
        <vt:lpwstr/>
      </vt:variant>
      <vt:variant>
        <vt:lpwstr>_Toc494223494</vt:lpwstr>
      </vt:variant>
      <vt:variant>
        <vt:i4>1441846</vt:i4>
      </vt:variant>
      <vt:variant>
        <vt:i4>92</vt:i4>
      </vt:variant>
      <vt:variant>
        <vt:i4>0</vt:i4>
      </vt:variant>
      <vt:variant>
        <vt:i4>5</vt:i4>
      </vt:variant>
      <vt:variant>
        <vt:lpwstr/>
      </vt:variant>
      <vt:variant>
        <vt:lpwstr>_Toc494223493</vt:lpwstr>
      </vt:variant>
      <vt:variant>
        <vt:i4>1441846</vt:i4>
      </vt:variant>
      <vt:variant>
        <vt:i4>86</vt:i4>
      </vt:variant>
      <vt:variant>
        <vt:i4>0</vt:i4>
      </vt:variant>
      <vt:variant>
        <vt:i4>5</vt:i4>
      </vt:variant>
      <vt:variant>
        <vt:lpwstr/>
      </vt:variant>
      <vt:variant>
        <vt:lpwstr>_Toc494223492</vt:lpwstr>
      </vt:variant>
      <vt:variant>
        <vt:i4>1441846</vt:i4>
      </vt:variant>
      <vt:variant>
        <vt:i4>80</vt:i4>
      </vt:variant>
      <vt:variant>
        <vt:i4>0</vt:i4>
      </vt:variant>
      <vt:variant>
        <vt:i4>5</vt:i4>
      </vt:variant>
      <vt:variant>
        <vt:lpwstr/>
      </vt:variant>
      <vt:variant>
        <vt:lpwstr>_Toc494223491</vt:lpwstr>
      </vt:variant>
      <vt:variant>
        <vt:i4>1441846</vt:i4>
      </vt:variant>
      <vt:variant>
        <vt:i4>74</vt:i4>
      </vt:variant>
      <vt:variant>
        <vt:i4>0</vt:i4>
      </vt:variant>
      <vt:variant>
        <vt:i4>5</vt:i4>
      </vt:variant>
      <vt:variant>
        <vt:lpwstr/>
      </vt:variant>
      <vt:variant>
        <vt:lpwstr>_Toc494223490</vt:lpwstr>
      </vt:variant>
      <vt:variant>
        <vt:i4>1507382</vt:i4>
      </vt:variant>
      <vt:variant>
        <vt:i4>68</vt:i4>
      </vt:variant>
      <vt:variant>
        <vt:i4>0</vt:i4>
      </vt:variant>
      <vt:variant>
        <vt:i4>5</vt:i4>
      </vt:variant>
      <vt:variant>
        <vt:lpwstr/>
      </vt:variant>
      <vt:variant>
        <vt:lpwstr>_Toc494223489</vt:lpwstr>
      </vt:variant>
      <vt:variant>
        <vt:i4>1507382</vt:i4>
      </vt:variant>
      <vt:variant>
        <vt:i4>62</vt:i4>
      </vt:variant>
      <vt:variant>
        <vt:i4>0</vt:i4>
      </vt:variant>
      <vt:variant>
        <vt:i4>5</vt:i4>
      </vt:variant>
      <vt:variant>
        <vt:lpwstr/>
      </vt:variant>
      <vt:variant>
        <vt:lpwstr>_Toc494223488</vt:lpwstr>
      </vt:variant>
      <vt:variant>
        <vt:i4>1507382</vt:i4>
      </vt:variant>
      <vt:variant>
        <vt:i4>56</vt:i4>
      </vt:variant>
      <vt:variant>
        <vt:i4>0</vt:i4>
      </vt:variant>
      <vt:variant>
        <vt:i4>5</vt:i4>
      </vt:variant>
      <vt:variant>
        <vt:lpwstr/>
      </vt:variant>
      <vt:variant>
        <vt:lpwstr>_Toc494223487</vt:lpwstr>
      </vt:variant>
      <vt:variant>
        <vt:i4>1507382</vt:i4>
      </vt:variant>
      <vt:variant>
        <vt:i4>50</vt:i4>
      </vt:variant>
      <vt:variant>
        <vt:i4>0</vt:i4>
      </vt:variant>
      <vt:variant>
        <vt:i4>5</vt:i4>
      </vt:variant>
      <vt:variant>
        <vt:lpwstr/>
      </vt:variant>
      <vt:variant>
        <vt:lpwstr>_Toc494223486</vt:lpwstr>
      </vt:variant>
      <vt:variant>
        <vt:i4>1507382</vt:i4>
      </vt:variant>
      <vt:variant>
        <vt:i4>44</vt:i4>
      </vt:variant>
      <vt:variant>
        <vt:i4>0</vt:i4>
      </vt:variant>
      <vt:variant>
        <vt:i4>5</vt:i4>
      </vt:variant>
      <vt:variant>
        <vt:lpwstr/>
      </vt:variant>
      <vt:variant>
        <vt:lpwstr>_Toc494223485</vt:lpwstr>
      </vt:variant>
      <vt:variant>
        <vt:i4>1507382</vt:i4>
      </vt:variant>
      <vt:variant>
        <vt:i4>38</vt:i4>
      </vt:variant>
      <vt:variant>
        <vt:i4>0</vt:i4>
      </vt:variant>
      <vt:variant>
        <vt:i4>5</vt:i4>
      </vt:variant>
      <vt:variant>
        <vt:lpwstr/>
      </vt:variant>
      <vt:variant>
        <vt:lpwstr>_Toc494223484</vt:lpwstr>
      </vt:variant>
      <vt:variant>
        <vt:i4>1507382</vt:i4>
      </vt:variant>
      <vt:variant>
        <vt:i4>32</vt:i4>
      </vt:variant>
      <vt:variant>
        <vt:i4>0</vt:i4>
      </vt:variant>
      <vt:variant>
        <vt:i4>5</vt:i4>
      </vt:variant>
      <vt:variant>
        <vt:lpwstr/>
      </vt:variant>
      <vt:variant>
        <vt:lpwstr>_Toc494223483</vt:lpwstr>
      </vt:variant>
      <vt:variant>
        <vt:i4>1507382</vt:i4>
      </vt:variant>
      <vt:variant>
        <vt:i4>26</vt:i4>
      </vt:variant>
      <vt:variant>
        <vt:i4>0</vt:i4>
      </vt:variant>
      <vt:variant>
        <vt:i4>5</vt:i4>
      </vt:variant>
      <vt:variant>
        <vt:lpwstr/>
      </vt:variant>
      <vt:variant>
        <vt:lpwstr>_Toc494223482</vt:lpwstr>
      </vt:variant>
      <vt:variant>
        <vt:i4>1507382</vt:i4>
      </vt:variant>
      <vt:variant>
        <vt:i4>20</vt:i4>
      </vt:variant>
      <vt:variant>
        <vt:i4>0</vt:i4>
      </vt:variant>
      <vt:variant>
        <vt:i4>5</vt:i4>
      </vt:variant>
      <vt:variant>
        <vt:lpwstr/>
      </vt:variant>
      <vt:variant>
        <vt:lpwstr>_Toc494223481</vt:lpwstr>
      </vt:variant>
      <vt:variant>
        <vt:i4>1507382</vt:i4>
      </vt:variant>
      <vt:variant>
        <vt:i4>14</vt:i4>
      </vt:variant>
      <vt:variant>
        <vt:i4>0</vt:i4>
      </vt:variant>
      <vt:variant>
        <vt:i4>5</vt:i4>
      </vt:variant>
      <vt:variant>
        <vt:lpwstr/>
      </vt:variant>
      <vt:variant>
        <vt:lpwstr>_Toc494223480</vt:lpwstr>
      </vt:variant>
      <vt:variant>
        <vt:i4>1572918</vt:i4>
      </vt:variant>
      <vt:variant>
        <vt:i4>8</vt:i4>
      </vt:variant>
      <vt:variant>
        <vt:i4>0</vt:i4>
      </vt:variant>
      <vt:variant>
        <vt:i4>5</vt:i4>
      </vt:variant>
      <vt:variant>
        <vt:lpwstr/>
      </vt:variant>
      <vt:variant>
        <vt:lpwstr>_Toc494223479</vt:lpwstr>
      </vt:variant>
      <vt:variant>
        <vt:i4>1572918</vt:i4>
      </vt:variant>
      <vt:variant>
        <vt:i4>2</vt:i4>
      </vt:variant>
      <vt:variant>
        <vt:i4>0</vt:i4>
      </vt:variant>
      <vt:variant>
        <vt:i4>5</vt:i4>
      </vt:variant>
      <vt:variant>
        <vt:lpwstr/>
      </vt:variant>
      <vt:variant>
        <vt:lpwstr>_Toc494223478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de Moura Silva</dc:creator>
  <cp:keywords/>
  <cp:lastModifiedBy>Leogodoi</cp:lastModifiedBy>
  <cp:revision>8</cp:revision>
  <cp:lastPrinted>2017-05-02T21:08:00Z</cp:lastPrinted>
  <dcterms:created xsi:type="dcterms:W3CDTF">2018-03-02T01:34:00Z</dcterms:created>
  <dcterms:modified xsi:type="dcterms:W3CDTF">2018-03-02T01:34:00Z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1046-10.1.0.5656</vt:lpwstr>
  </property>
</Properties>
</file>